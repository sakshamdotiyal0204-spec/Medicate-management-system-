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497F" w14:textId="283415F2" w:rsidR="00B03B25" w:rsidRDefault="00B03B25">
      <w:pPr>
        <w:spacing w:before="16" w:line="240" w:lineRule="exact"/>
        <w:rPr>
          <w:sz w:val="24"/>
          <w:szCs w:val="24"/>
        </w:rPr>
      </w:pPr>
    </w:p>
    <w:p w14:paraId="37383C54" w14:textId="3A3E4975" w:rsidR="0073274B" w:rsidRDefault="0073274B" w:rsidP="00F71663">
      <w:pPr>
        <w:spacing w:line="360" w:lineRule="exact"/>
        <w:ind w:right="2"/>
        <w:jc w:val="center"/>
        <w:rPr>
          <w:b/>
          <w:position w:val="-1"/>
          <w:sz w:val="32"/>
          <w:szCs w:val="32"/>
          <w:u w:val="thick" w:color="000000"/>
        </w:rPr>
      </w:pPr>
    </w:p>
    <w:p w14:paraId="6C476F47" w14:textId="5EBDD08E" w:rsidR="00D836E2" w:rsidRPr="00F61081" w:rsidRDefault="00D836E2" w:rsidP="00F61081">
      <w:pPr>
        <w:jc w:val="right"/>
        <w:rPr>
          <w:color w:val="FF0000"/>
          <w:sz w:val="24"/>
          <w:szCs w:val="24"/>
        </w:rPr>
      </w:pPr>
    </w:p>
    <w:p w14:paraId="3757FBE6" w14:textId="0EB206DC" w:rsidR="00D65D26" w:rsidRPr="00520932" w:rsidRDefault="00F61081" w:rsidP="00F61081">
      <w:pPr>
        <w:ind w:right="-34"/>
        <w:jc w:val="center"/>
        <w:rPr>
          <w:color w:val="FF0000"/>
          <w:sz w:val="28"/>
          <w:szCs w:val="28"/>
        </w:rPr>
      </w:pPr>
      <w:r>
        <w:rPr>
          <w:b/>
          <w:bCs/>
          <w:sz w:val="40"/>
          <w:szCs w:val="40"/>
        </w:rPr>
        <w:t xml:space="preserve">        </w:t>
      </w:r>
      <w:r w:rsidR="00FE5030" w:rsidRPr="00FE5030">
        <w:rPr>
          <w:b/>
          <w:bCs/>
          <w:sz w:val="40"/>
          <w:szCs w:val="40"/>
        </w:rPr>
        <w:t>PROJECT REPORT</w:t>
      </w:r>
      <w:r w:rsidR="00FE5030" w:rsidRPr="00D65D26">
        <w:rPr>
          <w:sz w:val="28"/>
          <w:szCs w:val="28"/>
        </w:rPr>
        <w:t xml:space="preserve"> </w:t>
      </w:r>
    </w:p>
    <w:p w14:paraId="37201880" w14:textId="77777777" w:rsidR="00F61081" w:rsidRDefault="00F61081" w:rsidP="00D65D26">
      <w:pPr>
        <w:ind w:right="-34"/>
        <w:jc w:val="center"/>
        <w:rPr>
          <w:b/>
          <w:bCs/>
          <w:sz w:val="40"/>
          <w:szCs w:val="40"/>
        </w:rPr>
      </w:pPr>
    </w:p>
    <w:p w14:paraId="31735686" w14:textId="6558BBD7" w:rsidR="00D65D26" w:rsidRDefault="00FE5030" w:rsidP="00D65D26">
      <w:pPr>
        <w:ind w:right="-34"/>
        <w:jc w:val="center"/>
        <w:rPr>
          <w:b/>
          <w:bCs/>
          <w:sz w:val="40"/>
          <w:szCs w:val="40"/>
        </w:rPr>
      </w:pPr>
      <w:r w:rsidRPr="00FE5030">
        <w:rPr>
          <w:b/>
          <w:bCs/>
          <w:sz w:val="40"/>
          <w:szCs w:val="40"/>
        </w:rPr>
        <w:t>ON</w:t>
      </w:r>
    </w:p>
    <w:p w14:paraId="182B230A" w14:textId="77777777" w:rsidR="00F61081" w:rsidRPr="00FE5030" w:rsidRDefault="00F61081" w:rsidP="00D65D26">
      <w:pPr>
        <w:ind w:right="-34"/>
        <w:jc w:val="center"/>
        <w:rPr>
          <w:b/>
          <w:bCs/>
          <w:sz w:val="40"/>
          <w:szCs w:val="40"/>
        </w:rPr>
      </w:pPr>
    </w:p>
    <w:p w14:paraId="391539F9" w14:textId="12BAC15E" w:rsidR="00D836E2" w:rsidRPr="00F95169" w:rsidRDefault="00F61081" w:rsidP="00D836E2">
      <w:pPr>
        <w:ind w:right="-34"/>
        <w:jc w:val="center"/>
        <w:rPr>
          <w:color w:val="FF0000"/>
          <w:sz w:val="22"/>
          <w:szCs w:val="22"/>
        </w:rPr>
      </w:pPr>
      <w:r>
        <w:rPr>
          <w:b/>
          <w:bCs/>
          <w:sz w:val="40"/>
          <w:szCs w:val="40"/>
        </w:rPr>
        <w:t xml:space="preserve">      </w:t>
      </w:r>
      <w:r w:rsidR="0057581E">
        <w:rPr>
          <w:b/>
          <w:bCs/>
          <w:sz w:val="40"/>
          <w:szCs w:val="40"/>
        </w:rPr>
        <w:t>MEDICARE MANAGEMENT SYSTEM</w:t>
      </w:r>
    </w:p>
    <w:p w14:paraId="7282D5D2" w14:textId="77777777" w:rsidR="00D836E2" w:rsidRDefault="00D836E2" w:rsidP="00D836E2">
      <w:pPr>
        <w:ind w:right="-34"/>
        <w:jc w:val="center"/>
        <w:rPr>
          <w:sz w:val="22"/>
          <w:szCs w:val="22"/>
        </w:rPr>
      </w:pPr>
    </w:p>
    <w:p w14:paraId="2D112FAE" w14:textId="77777777" w:rsidR="00D836E2" w:rsidRDefault="00D836E2" w:rsidP="00F61081">
      <w:pPr>
        <w:ind w:right="-34"/>
        <w:rPr>
          <w:sz w:val="22"/>
          <w:szCs w:val="22"/>
        </w:rPr>
      </w:pPr>
    </w:p>
    <w:p w14:paraId="650CD311" w14:textId="5DFA61C1" w:rsidR="00D836E2" w:rsidRPr="00D836E2" w:rsidRDefault="00870BD9" w:rsidP="00944A73">
      <w:pPr>
        <w:ind w:right="-34"/>
        <w:jc w:val="center"/>
        <w:rPr>
          <w:sz w:val="28"/>
          <w:szCs w:val="28"/>
        </w:rPr>
      </w:pPr>
      <w:r w:rsidRPr="00F61081">
        <w:rPr>
          <w:b/>
          <w:spacing w:val="1"/>
          <w:sz w:val="32"/>
          <w:szCs w:val="32"/>
        </w:rPr>
        <w:t>Project</w:t>
      </w:r>
      <w:r w:rsidR="0073274B" w:rsidRPr="00F61081">
        <w:rPr>
          <w:b/>
          <w:spacing w:val="1"/>
          <w:sz w:val="32"/>
          <w:szCs w:val="32"/>
        </w:rPr>
        <w:t>-</w:t>
      </w:r>
      <w:r w:rsidR="00D836E2" w:rsidRPr="00F61081">
        <w:rPr>
          <w:b/>
          <w:spacing w:val="1"/>
          <w:sz w:val="32"/>
          <w:szCs w:val="32"/>
        </w:rPr>
        <w:t>I</w:t>
      </w:r>
    </w:p>
    <w:p w14:paraId="790EB12B" w14:textId="4BFBC4BC" w:rsidR="00D836E2" w:rsidRDefault="00944A73" w:rsidP="00D836E2">
      <w:pPr>
        <w:ind w:right="-34"/>
        <w:jc w:val="center"/>
        <w:rPr>
          <w:sz w:val="22"/>
          <w:szCs w:val="22"/>
        </w:rPr>
      </w:pPr>
      <w:r w:rsidRPr="006B3F02">
        <w:rPr>
          <w:noProof/>
        </w:rPr>
        <w:drawing>
          <wp:anchor distT="0" distB="0" distL="114300" distR="114300" simplePos="0" relativeHeight="251660288" behindDoc="0" locked="0" layoutInCell="1" allowOverlap="1" wp14:anchorId="4EFBBDBA" wp14:editId="3DCD8EBC">
            <wp:simplePos x="0" y="0"/>
            <wp:positionH relativeFrom="column">
              <wp:posOffset>2451916</wp:posOffset>
            </wp:positionH>
            <wp:positionV relativeFrom="page">
              <wp:posOffset>3939630</wp:posOffset>
            </wp:positionV>
            <wp:extent cx="1168400" cy="11684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799FB" w14:textId="0E1EBB15" w:rsidR="008C153A" w:rsidRDefault="008C153A" w:rsidP="00D836E2">
      <w:pPr>
        <w:ind w:right="-34"/>
        <w:jc w:val="center"/>
        <w:rPr>
          <w:sz w:val="22"/>
          <w:szCs w:val="22"/>
        </w:rPr>
      </w:pPr>
    </w:p>
    <w:p w14:paraId="1037161D" w14:textId="4C7F5527" w:rsidR="008C153A" w:rsidRDefault="008C153A" w:rsidP="00D836E2">
      <w:pPr>
        <w:ind w:right="-34"/>
        <w:jc w:val="center"/>
        <w:rPr>
          <w:sz w:val="22"/>
          <w:szCs w:val="22"/>
        </w:rPr>
      </w:pPr>
    </w:p>
    <w:p w14:paraId="477F5288" w14:textId="7A8DFC2D" w:rsidR="008C153A" w:rsidRDefault="008C153A" w:rsidP="00D836E2">
      <w:pPr>
        <w:ind w:right="-34"/>
        <w:jc w:val="center"/>
        <w:rPr>
          <w:sz w:val="22"/>
          <w:szCs w:val="22"/>
        </w:rPr>
      </w:pPr>
    </w:p>
    <w:p w14:paraId="34104335" w14:textId="0E67616D" w:rsidR="008C153A" w:rsidRDefault="008C153A" w:rsidP="00D836E2">
      <w:pPr>
        <w:ind w:right="-34"/>
        <w:jc w:val="center"/>
        <w:rPr>
          <w:sz w:val="22"/>
          <w:szCs w:val="22"/>
        </w:rPr>
      </w:pPr>
    </w:p>
    <w:p w14:paraId="2F114866" w14:textId="77777777" w:rsidR="008C153A" w:rsidRDefault="008C153A" w:rsidP="00D836E2">
      <w:pPr>
        <w:ind w:right="-34"/>
        <w:jc w:val="center"/>
        <w:rPr>
          <w:sz w:val="22"/>
          <w:szCs w:val="22"/>
        </w:rPr>
      </w:pPr>
    </w:p>
    <w:p w14:paraId="66EA852A" w14:textId="4E038E60" w:rsidR="008C153A" w:rsidRDefault="008C153A" w:rsidP="00D836E2">
      <w:pPr>
        <w:ind w:right="-34"/>
        <w:jc w:val="center"/>
        <w:rPr>
          <w:sz w:val="22"/>
          <w:szCs w:val="22"/>
        </w:rPr>
      </w:pPr>
    </w:p>
    <w:p w14:paraId="7979C4D9" w14:textId="4F81C014" w:rsidR="008C153A" w:rsidRDefault="008C153A" w:rsidP="00D836E2">
      <w:pPr>
        <w:ind w:right="-34"/>
        <w:jc w:val="center"/>
        <w:rPr>
          <w:sz w:val="22"/>
          <w:szCs w:val="22"/>
        </w:rPr>
      </w:pPr>
    </w:p>
    <w:p w14:paraId="3FB293DC" w14:textId="77777777" w:rsidR="008C153A" w:rsidRDefault="008C153A" w:rsidP="00D836E2">
      <w:pPr>
        <w:ind w:right="-34"/>
        <w:jc w:val="center"/>
        <w:rPr>
          <w:sz w:val="22"/>
          <w:szCs w:val="22"/>
        </w:rPr>
      </w:pPr>
    </w:p>
    <w:p w14:paraId="5C12B7AF" w14:textId="61D02EF6" w:rsidR="00B03B25" w:rsidRPr="00520932" w:rsidRDefault="00F163FB" w:rsidP="00520932">
      <w:pPr>
        <w:ind w:right="-34"/>
        <w:jc w:val="center"/>
        <w:rPr>
          <w:b/>
          <w:sz w:val="32"/>
          <w:szCs w:val="32"/>
        </w:rPr>
      </w:pPr>
      <w:r w:rsidRPr="00520932">
        <w:rPr>
          <w:sz w:val="32"/>
          <w:szCs w:val="32"/>
        </w:rPr>
        <w:t xml:space="preserve">Department of </w:t>
      </w:r>
      <w:r w:rsidR="0095609F" w:rsidRPr="00520932">
        <w:rPr>
          <w:sz w:val="32"/>
          <w:szCs w:val="32"/>
        </w:rPr>
        <w:t>C</w:t>
      </w:r>
      <w:r w:rsidR="0095609F" w:rsidRPr="00520932">
        <w:rPr>
          <w:spacing w:val="1"/>
          <w:sz w:val="32"/>
          <w:szCs w:val="32"/>
        </w:rPr>
        <w:t>o</w:t>
      </w:r>
      <w:r w:rsidR="0095609F" w:rsidRPr="00520932">
        <w:rPr>
          <w:spacing w:val="-5"/>
          <w:sz w:val="32"/>
          <w:szCs w:val="32"/>
        </w:rPr>
        <w:t>m</w:t>
      </w:r>
      <w:r w:rsidR="0095609F" w:rsidRPr="00520932">
        <w:rPr>
          <w:spacing w:val="1"/>
          <w:sz w:val="32"/>
          <w:szCs w:val="32"/>
        </w:rPr>
        <w:t>put</w:t>
      </w:r>
      <w:r w:rsidR="0095609F" w:rsidRPr="00520932">
        <w:rPr>
          <w:sz w:val="32"/>
          <w:szCs w:val="32"/>
        </w:rPr>
        <w:t xml:space="preserve">er </w:t>
      </w:r>
      <w:r w:rsidR="0095609F" w:rsidRPr="00520932">
        <w:rPr>
          <w:spacing w:val="-3"/>
          <w:sz w:val="32"/>
          <w:szCs w:val="32"/>
        </w:rPr>
        <w:t>S</w:t>
      </w:r>
      <w:r w:rsidR="0095609F" w:rsidRPr="00520932">
        <w:rPr>
          <w:sz w:val="32"/>
          <w:szCs w:val="32"/>
        </w:rPr>
        <w:t>c</w:t>
      </w:r>
      <w:r w:rsidR="0095609F" w:rsidRPr="00520932">
        <w:rPr>
          <w:spacing w:val="1"/>
          <w:sz w:val="32"/>
          <w:szCs w:val="32"/>
        </w:rPr>
        <w:t>i</w:t>
      </w:r>
      <w:r w:rsidR="0095609F" w:rsidRPr="00520932">
        <w:rPr>
          <w:spacing w:val="-2"/>
          <w:sz w:val="32"/>
          <w:szCs w:val="32"/>
        </w:rPr>
        <w:t>e</w:t>
      </w:r>
      <w:r w:rsidR="0095609F" w:rsidRPr="00520932">
        <w:rPr>
          <w:spacing w:val="1"/>
          <w:sz w:val="32"/>
          <w:szCs w:val="32"/>
        </w:rPr>
        <w:t>n</w:t>
      </w:r>
      <w:r w:rsidR="0095609F" w:rsidRPr="00520932">
        <w:rPr>
          <w:spacing w:val="-2"/>
          <w:sz w:val="32"/>
          <w:szCs w:val="32"/>
        </w:rPr>
        <w:t>c</w:t>
      </w:r>
      <w:r w:rsidR="0095609F" w:rsidRPr="00520932">
        <w:rPr>
          <w:sz w:val="32"/>
          <w:szCs w:val="32"/>
        </w:rPr>
        <w:t xml:space="preserve">e </w:t>
      </w:r>
      <w:r w:rsidR="0095609F" w:rsidRPr="00520932">
        <w:rPr>
          <w:spacing w:val="-3"/>
          <w:sz w:val="32"/>
          <w:szCs w:val="32"/>
        </w:rPr>
        <w:t>a</w:t>
      </w:r>
      <w:r w:rsidR="0095609F" w:rsidRPr="00520932">
        <w:rPr>
          <w:spacing w:val="1"/>
          <w:sz w:val="32"/>
          <w:szCs w:val="32"/>
        </w:rPr>
        <w:t>n</w:t>
      </w:r>
      <w:r w:rsidR="0095609F" w:rsidRPr="00520932">
        <w:rPr>
          <w:sz w:val="32"/>
          <w:szCs w:val="32"/>
        </w:rPr>
        <w:t>d</w:t>
      </w:r>
      <w:r w:rsidR="0095609F" w:rsidRPr="00520932">
        <w:rPr>
          <w:spacing w:val="4"/>
          <w:sz w:val="32"/>
          <w:szCs w:val="32"/>
        </w:rPr>
        <w:t xml:space="preserve"> </w:t>
      </w:r>
      <w:r w:rsidR="0095609F" w:rsidRPr="00520932">
        <w:rPr>
          <w:spacing w:val="-4"/>
          <w:sz w:val="32"/>
          <w:szCs w:val="32"/>
        </w:rPr>
        <w:t>E</w:t>
      </w:r>
      <w:r w:rsidR="0095609F" w:rsidRPr="00520932">
        <w:rPr>
          <w:spacing w:val="1"/>
          <w:sz w:val="32"/>
          <w:szCs w:val="32"/>
        </w:rPr>
        <w:t>n</w:t>
      </w:r>
      <w:r w:rsidR="0095609F" w:rsidRPr="00520932">
        <w:rPr>
          <w:spacing w:val="-1"/>
          <w:sz w:val="32"/>
          <w:szCs w:val="32"/>
        </w:rPr>
        <w:t>g</w:t>
      </w:r>
      <w:r w:rsidR="0095609F" w:rsidRPr="00520932">
        <w:rPr>
          <w:spacing w:val="1"/>
          <w:sz w:val="32"/>
          <w:szCs w:val="32"/>
        </w:rPr>
        <w:t>i</w:t>
      </w:r>
      <w:r w:rsidR="0095609F" w:rsidRPr="00520932">
        <w:rPr>
          <w:spacing w:val="-1"/>
          <w:sz w:val="32"/>
          <w:szCs w:val="32"/>
        </w:rPr>
        <w:t>n</w:t>
      </w:r>
      <w:r w:rsidR="0095609F" w:rsidRPr="00520932">
        <w:rPr>
          <w:sz w:val="32"/>
          <w:szCs w:val="32"/>
        </w:rPr>
        <w:t>ee</w:t>
      </w:r>
      <w:r w:rsidR="0095609F" w:rsidRPr="00520932">
        <w:rPr>
          <w:spacing w:val="-2"/>
          <w:sz w:val="32"/>
          <w:szCs w:val="32"/>
        </w:rPr>
        <w:t>r</w:t>
      </w:r>
      <w:r w:rsidR="0095609F" w:rsidRPr="00520932">
        <w:rPr>
          <w:spacing w:val="1"/>
          <w:sz w:val="32"/>
          <w:szCs w:val="32"/>
        </w:rPr>
        <w:t>i</w:t>
      </w:r>
      <w:r w:rsidR="0095609F" w:rsidRPr="00520932">
        <w:rPr>
          <w:spacing w:val="-1"/>
          <w:sz w:val="32"/>
          <w:szCs w:val="32"/>
        </w:rPr>
        <w:t>n</w:t>
      </w:r>
      <w:r w:rsidR="0095609F" w:rsidRPr="00520932">
        <w:rPr>
          <w:spacing w:val="2"/>
          <w:sz w:val="32"/>
          <w:szCs w:val="32"/>
        </w:rPr>
        <w:t>g</w:t>
      </w:r>
      <w:r w:rsidR="0095609F" w:rsidRPr="00D836E2">
        <w:rPr>
          <w:sz w:val="28"/>
          <w:szCs w:val="28"/>
        </w:rPr>
        <w:t xml:space="preserve"> </w:t>
      </w:r>
    </w:p>
    <w:p w14:paraId="14642B0F" w14:textId="4A2D0B07" w:rsidR="00F163FB" w:rsidRPr="00520932" w:rsidRDefault="00F163FB" w:rsidP="00520932">
      <w:pPr>
        <w:ind w:right="-34"/>
        <w:jc w:val="center"/>
        <w:rPr>
          <w:b/>
          <w:bCs/>
          <w:spacing w:val="-1"/>
          <w:sz w:val="32"/>
          <w:szCs w:val="32"/>
        </w:rPr>
      </w:pPr>
      <w:r w:rsidRPr="00520932">
        <w:rPr>
          <w:b/>
          <w:bCs/>
          <w:spacing w:val="-1"/>
          <w:sz w:val="32"/>
          <w:szCs w:val="32"/>
        </w:rPr>
        <w:t>CHANDIGARH ENGINEERING COLLEGE</w:t>
      </w:r>
      <w:r w:rsidR="00C74C6C">
        <w:rPr>
          <w:b/>
          <w:bCs/>
          <w:spacing w:val="-1"/>
          <w:sz w:val="32"/>
          <w:szCs w:val="32"/>
        </w:rPr>
        <w:t xml:space="preserve"> </w:t>
      </w:r>
      <w:r w:rsidRPr="00520932">
        <w:rPr>
          <w:b/>
          <w:bCs/>
          <w:spacing w:val="-1"/>
          <w:sz w:val="32"/>
          <w:szCs w:val="32"/>
        </w:rPr>
        <w:t>JHANJERI</w:t>
      </w:r>
      <w:r w:rsidR="00C74C6C">
        <w:rPr>
          <w:b/>
          <w:bCs/>
          <w:spacing w:val="-1"/>
          <w:sz w:val="32"/>
          <w:szCs w:val="32"/>
        </w:rPr>
        <w:t xml:space="preserve">, </w:t>
      </w:r>
      <w:r w:rsidRPr="00520932">
        <w:rPr>
          <w:b/>
          <w:bCs/>
          <w:spacing w:val="-1"/>
          <w:sz w:val="32"/>
          <w:szCs w:val="32"/>
        </w:rPr>
        <w:t>MOHALI</w:t>
      </w:r>
      <w:r w:rsidR="00520932">
        <w:rPr>
          <w:b/>
          <w:bCs/>
          <w:spacing w:val="-1"/>
          <w:sz w:val="32"/>
          <w:szCs w:val="32"/>
        </w:rPr>
        <w:t xml:space="preserve"> </w:t>
      </w:r>
      <w:r w:rsidR="00520932" w:rsidRPr="00520932">
        <w:rPr>
          <w:color w:val="FF0000"/>
          <w:sz w:val="28"/>
          <w:szCs w:val="28"/>
        </w:rPr>
        <w:t xml:space="preserve"> </w:t>
      </w:r>
    </w:p>
    <w:p w14:paraId="2E30C49C" w14:textId="77777777" w:rsidR="00F163FB" w:rsidRDefault="00F163FB" w:rsidP="00F163FB">
      <w:pPr>
        <w:jc w:val="center"/>
        <w:rPr>
          <w:b/>
          <w:sz w:val="28"/>
          <w:szCs w:val="28"/>
        </w:rPr>
      </w:pPr>
    </w:p>
    <w:p w14:paraId="2E89A279" w14:textId="7F6DB11E" w:rsidR="00F163FB" w:rsidRPr="00F163FB" w:rsidRDefault="00F163FB" w:rsidP="00F163FB">
      <w:pPr>
        <w:jc w:val="center"/>
        <w:rPr>
          <w:b/>
          <w:sz w:val="28"/>
          <w:szCs w:val="28"/>
        </w:rPr>
      </w:pPr>
      <w:r w:rsidRPr="00F163FB">
        <w:rPr>
          <w:b/>
          <w:sz w:val="28"/>
          <w:szCs w:val="28"/>
        </w:rPr>
        <w:t>In partial fulfillment of the requirements for the award of the Degree of</w:t>
      </w:r>
    </w:p>
    <w:p w14:paraId="712AC0BD" w14:textId="6676EBE8" w:rsidR="00F163FB" w:rsidRDefault="00F163FB" w:rsidP="00F163FB">
      <w:pPr>
        <w:jc w:val="center"/>
        <w:rPr>
          <w:b/>
          <w:sz w:val="26"/>
        </w:rPr>
      </w:pPr>
      <w:r w:rsidRPr="00F163FB">
        <w:rPr>
          <w:b/>
          <w:sz w:val="28"/>
          <w:szCs w:val="28"/>
        </w:rPr>
        <w:t>Bachelor of Technology in Computer Science &amp; Engineering</w:t>
      </w:r>
      <w:r>
        <w:rPr>
          <w:b/>
          <w:sz w:val="28"/>
          <w:szCs w:val="28"/>
        </w:rPr>
        <w:t xml:space="preserve"> </w:t>
      </w:r>
    </w:p>
    <w:p w14:paraId="56610F10" w14:textId="77777777" w:rsidR="00D836E2" w:rsidRDefault="00D836E2" w:rsidP="00D836E2">
      <w:pPr>
        <w:ind w:right="-34"/>
        <w:jc w:val="center"/>
        <w:rPr>
          <w:spacing w:val="1"/>
          <w:sz w:val="28"/>
          <w:szCs w:val="28"/>
        </w:rPr>
      </w:pPr>
    </w:p>
    <w:p w14:paraId="2EEF5919" w14:textId="77777777" w:rsidR="00F163FB" w:rsidRDefault="00F163FB" w:rsidP="00F163FB">
      <w:pPr>
        <w:spacing w:line="276" w:lineRule="auto"/>
        <w:ind w:right="-34"/>
        <w:rPr>
          <w:spacing w:val="1"/>
          <w:sz w:val="28"/>
          <w:szCs w:val="28"/>
        </w:rPr>
      </w:pPr>
    </w:p>
    <w:p w14:paraId="677494ED" w14:textId="085E5743" w:rsidR="00F163FB" w:rsidRDefault="0095609F" w:rsidP="00F163FB">
      <w:pPr>
        <w:spacing w:line="276" w:lineRule="auto"/>
        <w:ind w:right="-34"/>
        <w:rPr>
          <w:b/>
          <w:bCs/>
          <w:sz w:val="28"/>
          <w:szCs w:val="28"/>
        </w:rPr>
      </w:pPr>
      <w:r w:rsidRPr="00771ABB">
        <w:rPr>
          <w:b/>
          <w:bCs/>
          <w:spacing w:val="1"/>
          <w:sz w:val="28"/>
          <w:szCs w:val="28"/>
        </w:rPr>
        <w:t>S</w:t>
      </w:r>
      <w:r w:rsidRPr="00771ABB">
        <w:rPr>
          <w:b/>
          <w:bCs/>
          <w:sz w:val="28"/>
          <w:szCs w:val="28"/>
        </w:rPr>
        <w:t>U</w:t>
      </w:r>
      <w:r w:rsidRPr="00771ABB">
        <w:rPr>
          <w:b/>
          <w:bCs/>
          <w:spacing w:val="-2"/>
          <w:sz w:val="28"/>
          <w:szCs w:val="28"/>
        </w:rPr>
        <w:t>B</w:t>
      </w:r>
      <w:r w:rsidRPr="00771ABB">
        <w:rPr>
          <w:b/>
          <w:bCs/>
          <w:spacing w:val="2"/>
          <w:sz w:val="28"/>
          <w:szCs w:val="28"/>
        </w:rPr>
        <w:t>M</w:t>
      </w:r>
      <w:r w:rsidRPr="00771ABB">
        <w:rPr>
          <w:b/>
          <w:bCs/>
          <w:spacing w:val="-3"/>
          <w:sz w:val="28"/>
          <w:szCs w:val="28"/>
        </w:rPr>
        <w:t>I</w:t>
      </w:r>
      <w:r w:rsidRPr="00771ABB">
        <w:rPr>
          <w:b/>
          <w:bCs/>
          <w:sz w:val="28"/>
          <w:szCs w:val="28"/>
        </w:rPr>
        <w:t>TTED</w:t>
      </w:r>
      <w:r w:rsidRPr="00771ABB">
        <w:rPr>
          <w:b/>
          <w:bCs/>
          <w:spacing w:val="1"/>
          <w:sz w:val="28"/>
          <w:szCs w:val="28"/>
        </w:rPr>
        <w:t xml:space="preserve"> </w:t>
      </w:r>
      <w:r w:rsidRPr="00771ABB">
        <w:rPr>
          <w:b/>
          <w:bCs/>
          <w:spacing w:val="-2"/>
          <w:sz w:val="28"/>
          <w:szCs w:val="28"/>
        </w:rPr>
        <w:t>B</w:t>
      </w:r>
      <w:r w:rsidRPr="00771ABB">
        <w:rPr>
          <w:b/>
          <w:bCs/>
          <w:sz w:val="28"/>
          <w:szCs w:val="28"/>
        </w:rPr>
        <w:t>Y</w:t>
      </w:r>
      <w:r w:rsidR="0031101F" w:rsidRPr="00771ABB">
        <w:rPr>
          <w:b/>
          <w:bCs/>
          <w:sz w:val="28"/>
          <w:szCs w:val="28"/>
        </w:rPr>
        <w:t>:</w:t>
      </w:r>
      <w:r w:rsidR="00F163FB">
        <w:rPr>
          <w:b/>
          <w:bCs/>
          <w:sz w:val="28"/>
          <w:szCs w:val="28"/>
        </w:rPr>
        <w:tab/>
      </w:r>
      <w:r w:rsidR="00F163FB">
        <w:rPr>
          <w:b/>
          <w:bCs/>
          <w:sz w:val="28"/>
          <w:szCs w:val="28"/>
        </w:rPr>
        <w:tab/>
      </w:r>
      <w:r w:rsidR="00F163FB">
        <w:rPr>
          <w:b/>
          <w:bCs/>
          <w:sz w:val="28"/>
          <w:szCs w:val="28"/>
        </w:rPr>
        <w:tab/>
      </w:r>
      <w:r w:rsidR="00F163FB">
        <w:rPr>
          <w:b/>
          <w:bCs/>
          <w:sz w:val="28"/>
          <w:szCs w:val="28"/>
        </w:rPr>
        <w:tab/>
        <w:t xml:space="preserve">             </w:t>
      </w:r>
      <w:r w:rsidR="00F163FB">
        <w:rPr>
          <w:b/>
          <w:bCs/>
          <w:sz w:val="28"/>
          <w:szCs w:val="28"/>
        </w:rPr>
        <w:tab/>
      </w:r>
      <w:r w:rsidR="00F163FB" w:rsidRPr="00771ABB">
        <w:rPr>
          <w:b/>
          <w:bCs/>
          <w:sz w:val="28"/>
          <w:szCs w:val="28"/>
        </w:rPr>
        <w:t>Und</w:t>
      </w:r>
      <w:r w:rsidR="00F163FB" w:rsidRPr="00771ABB">
        <w:rPr>
          <w:b/>
          <w:bCs/>
          <w:spacing w:val="-1"/>
          <w:sz w:val="28"/>
          <w:szCs w:val="28"/>
        </w:rPr>
        <w:t>e</w:t>
      </w:r>
      <w:r w:rsidR="00F163FB" w:rsidRPr="00771ABB">
        <w:rPr>
          <w:b/>
          <w:bCs/>
          <w:sz w:val="28"/>
          <w:szCs w:val="28"/>
        </w:rPr>
        <w:t>r the</w:t>
      </w:r>
      <w:r w:rsidR="00F163FB" w:rsidRPr="00771ABB">
        <w:rPr>
          <w:b/>
          <w:bCs/>
          <w:spacing w:val="-1"/>
          <w:sz w:val="28"/>
          <w:szCs w:val="28"/>
        </w:rPr>
        <w:t xml:space="preserve"> </w:t>
      </w:r>
      <w:r w:rsidR="00F163FB" w:rsidRPr="00771ABB">
        <w:rPr>
          <w:b/>
          <w:bCs/>
          <w:sz w:val="28"/>
          <w:szCs w:val="28"/>
        </w:rPr>
        <w:t>Gui</w:t>
      </w:r>
      <w:r w:rsidR="00F163FB" w:rsidRPr="00771ABB">
        <w:rPr>
          <w:b/>
          <w:bCs/>
          <w:spacing w:val="2"/>
          <w:sz w:val="28"/>
          <w:szCs w:val="28"/>
        </w:rPr>
        <w:t>d</w:t>
      </w:r>
      <w:r w:rsidR="00F163FB" w:rsidRPr="00771ABB">
        <w:rPr>
          <w:b/>
          <w:bCs/>
          <w:spacing w:val="-1"/>
          <w:sz w:val="28"/>
          <w:szCs w:val="28"/>
        </w:rPr>
        <w:t>a</w:t>
      </w:r>
      <w:r w:rsidR="00F163FB" w:rsidRPr="00771ABB">
        <w:rPr>
          <w:b/>
          <w:bCs/>
          <w:sz w:val="28"/>
          <w:szCs w:val="28"/>
        </w:rPr>
        <w:t>n</w:t>
      </w:r>
      <w:r w:rsidR="00F163FB" w:rsidRPr="00771ABB">
        <w:rPr>
          <w:b/>
          <w:bCs/>
          <w:spacing w:val="-1"/>
          <w:sz w:val="28"/>
          <w:szCs w:val="28"/>
        </w:rPr>
        <w:t>c</w:t>
      </w:r>
      <w:r w:rsidR="00F163FB" w:rsidRPr="00771ABB">
        <w:rPr>
          <w:b/>
          <w:bCs/>
          <w:sz w:val="28"/>
          <w:szCs w:val="28"/>
        </w:rPr>
        <w:t>e</w:t>
      </w:r>
      <w:r w:rsidR="00F163FB" w:rsidRPr="00771ABB">
        <w:rPr>
          <w:b/>
          <w:bCs/>
          <w:spacing w:val="-1"/>
          <w:sz w:val="28"/>
          <w:szCs w:val="28"/>
        </w:rPr>
        <w:t xml:space="preserve"> </w:t>
      </w:r>
      <w:r w:rsidR="00F163FB" w:rsidRPr="00771ABB">
        <w:rPr>
          <w:b/>
          <w:bCs/>
          <w:spacing w:val="2"/>
          <w:sz w:val="28"/>
          <w:szCs w:val="28"/>
        </w:rPr>
        <w:t>o</w:t>
      </w:r>
      <w:r w:rsidR="00F163FB" w:rsidRPr="00771ABB">
        <w:rPr>
          <w:b/>
          <w:bCs/>
          <w:sz w:val="28"/>
          <w:szCs w:val="28"/>
        </w:rPr>
        <w:t>f</w:t>
      </w:r>
    </w:p>
    <w:p w14:paraId="264649C2" w14:textId="164871F3" w:rsidR="00F61081" w:rsidRPr="00771ABB" w:rsidRDefault="00F61081" w:rsidP="00F163FB">
      <w:pPr>
        <w:spacing w:line="276" w:lineRule="auto"/>
        <w:ind w:right="-34"/>
        <w:rPr>
          <w:b/>
          <w:bCs/>
          <w:sz w:val="28"/>
          <w:szCs w:val="28"/>
        </w:rPr>
      </w:pPr>
      <w:r>
        <w:rPr>
          <w:b/>
          <w:bCs/>
          <w:sz w:val="28"/>
          <w:szCs w:val="28"/>
        </w:rPr>
        <w:t xml:space="preserve"> </w:t>
      </w:r>
    </w:p>
    <w:p w14:paraId="00886F50" w14:textId="5C2C8920" w:rsidR="0057581E" w:rsidRPr="006363C7" w:rsidRDefault="0057581E" w:rsidP="00F163FB">
      <w:pPr>
        <w:spacing w:line="276" w:lineRule="auto"/>
        <w:ind w:right="-34"/>
        <w:rPr>
          <w:color w:val="000000" w:themeColor="text1"/>
          <w:spacing w:val="1"/>
          <w:sz w:val="28"/>
          <w:szCs w:val="28"/>
        </w:rPr>
      </w:pPr>
      <w:proofErr w:type="spellStart"/>
      <w:r w:rsidRPr="006363C7">
        <w:rPr>
          <w:color w:val="000000" w:themeColor="text1"/>
          <w:spacing w:val="1"/>
          <w:sz w:val="28"/>
          <w:szCs w:val="28"/>
        </w:rPr>
        <w:t>daksh</w:t>
      </w:r>
      <w:proofErr w:type="spellEnd"/>
      <w:r w:rsidRPr="006363C7">
        <w:rPr>
          <w:color w:val="000000" w:themeColor="text1"/>
          <w:spacing w:val="1"/>
          <w:sz w:val="28"/>
          <w:szCs w:val="28"/>
        </w:rPr>
        <w:t xml:space="preserve"> </w:t>
      </w:r>
      <w:proofErr w:type="spellStart"/>
      <w:r w:rsidRPr="006363C7">
        <w:rPr>
          <w:color w:val="000000" w:themeColor="text1"/>
          <w:spacing w:val="1"/>
          <w:sz w:val="28"/>
          <w:szCs w:val="28"/>
        </w:rPr>
        <w:t>verma</w:t>
      </w:r>
      <w:proofErr w:type="spellEnd"/>
      <w:r w:rsidRPr="006363C7">
        <w:rPr>
          <w:color w:val="000000" w:themeColor="text1"/>
          <w:spacing w:val="1"/>
          <w:sz w:val="28"/>
          <w:szCs w:val="28"/>
        </w:rPr>
        <w:t xml:space="preserve"> (2330712)</w:t>
      </w:r>
      <w:r w:rsidR="00DA6CDE" w:rsidRPr="006363C7">
        <w:rPr>
          <w:color w:val="000000" w:themeColor="text1"/>
          <w:spacing w:val="1"/>
          <w:sz w:val="28"/>
          <w:szCs w:val="28"/>
        </w:rPr>
        <w:t xml:space="preserve">                                                    Dr. Ravneet Kaur</w:t>
      </w:r>
    </w:p>
    <w:p w14:paraId="610F5D3B" w14:textId="6BC0368F" w:rsidR="0057581E" w:rsidRPr="006363C7" w:rsidRDefault="0057581E" w:rsidP="00F163FB">
      <w:pPr>
        <w:spacing w:line="276" w:lineRule="auto"/>
        <w:ind w:right="-34"/>
        <w:rPr>
          <w:color w:val="000000" w:themeColor="text1"/>
          <w:spacing w:val="1"/>
          <w:sz w:val="28"/>
          <w:szCs w:val="28"/>
        </w:rPr>
      </w:pPr>
      <w:proofErr w:type="spellStart"/>
      <w:proofErr w:type="gramStart"/>
      <w:r w:rsidRPr="006363C7">
        <w:rPr>
          <w:color w:val="000000" w:themeColor="text1"/>
          <w:spacing w:val="1"/>
          <w:sz w:val="28"/>
          <w:szCs w:val="28"/>
        </w:rPr>
        <w:t>ayushmaan</w:t>
      </w:r>
      <w:proofErr w:type="spellEnd"/>
      <w:r w:rsidRPr="006363C7">
        <w:rPr>
          <w:color w:val="000000" w:themeColor="text1"/>
          <w:spacing w:val="1"/>
          <w:sz w:val="28"/>
          <w:szCs w:val="28"/>
        </w:rPr>
        <w:t>(</w:t>
      </w:r>
      <w:proofErr w:type="gramEnd"/>
      <w:r w:rsidRPr="006363C7">
        <w:rPr>
          <w:color w:val="000000" w:themeColor="text1"/>
          <w:spacing w:val="1"/>
          <w:sz w:val="28"/>
          <w:szCs w:val="28"/>
        </w:rPr>
        <w:t>2330708)</w:t>
      </w:r>
      <w:r w:rsidR="00DA6CDE" w:rsidRPr="006363C7">
        <w:rPr>
          <w:color w:val="000000" w:themeColor="text1"/>
          <w:spacing w:val="1"/>
          <w:sz w:val="28"/>
          <w:szCs w:val="28"/>
        </w:rPr>
        <w:t xml:space="preserve">                                                       Associate Professor</w:t>
      </w:r>
    </w:p>
    <w:p w14:paraId="378DBD72" w14:textId="77777777" w:rsidR="004364D2" w:rsidRPr="006363C7" w:rsidRDefault="004364D2" w:rsidP="00F163FB">
      <w:pPr>
        <w:spacing w:line="276" w:lineRule="auto"/>
        <w:ind w:right="-34"/>
        <w:rPr>
          <w:color w:val="000000" w:themeColor="text1"/>
          <w:spacing w:val="1"/>
          <w:sz w:val="28"/>
          <w:szCs w:val="28"/>
        </w:rPr>
      </w:pPr>
      <w:proofErr w:type="gramStart"/>
      <w:r w:rsidRPr="006363C7">
        <w:rPr>
          <w:color w:val="000000" w:themeColor="text1"/>
          <w:spacing w:val="1"/>
          <w:sz w:val="28"/>
          <w:szCs w:val="28"/>
        </w:rPr>
        <w:t>Karanjot(</w:t>
      </w:r>
      <w:proofErr w:type="gramEnd"/>
      <w:r w:rsidRPr="006363C7">
        <w:rPr>
          <w:color w:val="000000" w:themeColor="text1"/>
          <w:spacing w:val="1"/>
          <w:sz w:val="28"/>
          <w:szCs w:val="28"/>
        </w:rPr>
        <w:t>2330733)</w:t>
      </w:r>
    </w:p>
    <w:p w14:paraId="3B078AF5" w14:textId="3C78F288" w:rsidR="00F163FB" w:rsidRDefault="0057581E" w:rsidP="00DA6CDE">
      <w:pPr>
        <w:spacing w:line="276" w:lineRule="auto"/>
        <w:ind w:right="-34"/>
        <w:rPr>
          <w:spacing w:val="-1"/>
          <w:sz w:val="28"/>
          <w:szCs w:val="28"/>
        </w:rPr>
      </w:pPr>
      <w:r w:rsidRPr="006363C7">
        <w:rPr>
          <w:color w:val="000000" w:themeColor="text1"/>
          <w:spacing w:val="1"/>
          <w:sz w:val="28"/>
          <w:szCs w:val="28"/>
        </w:rPr>
        <w:t xml:space="preserve">Saksham </w:t>
      </w:r>
      <w:proofErr w:type="spellStart"/>
      <w:proofErr w:type="gramStart"/>
      <w:r w:rsidRPr="006363C7">
        <w:rPr>
          <w:color w:val="000000" w:themeColor="text1"/>
          <w:spacing w:val="1"/>
          <w:sz w:val="28"/>
          <w:szCs w:val="28"/>
        </w:rPr>
        <w:t>dotiyal</w:t>
      </w:r>
      <w:proofErr w:type="spellEnd"/>
      <w:r w:rsidR="004364D2" w:rsidRPr="006363C7">
        <w:rPr>
          <w:color w:val="000000" w:themeColor="text1"/>
          <w:spacing w:val="1"/>
          <w:sz w:val="28"/>
          <w:szCs w:val="28"/>
        </w:rPr>
        <w:t>(</w:t>
      </w:r>
      <w:proofErr w:type="gramEnd"/>
      <w:r w:rsidR="004364D2" w:rsidRPr="006363C7">
        <w:rPr>
          <w:color w:val="000000" w:themeColor="text1"/>
          <w:spacing w:val="1"/>
          <w:sz w:val="28"/>
          <w:szCs w:val="28"/>
        </w:rPr>
        <w:t>2330771)</w:t>
      </w:r>
      <w:r>
        <w:rPr>
          <w:color w:val="FF0000"/>
          <w:spacing w:val="1"/>
          <w:sz w:val="28"/>
          <w:szCs w:val="28"/>
        </w:rPr>
        <w:br/>
      </w:r>
      <w:r w:rsidR="00F163FB">
        <w:rPr>
          <w:sz w:val="28"/>
          <w:szCs w:val="28"/>
        </w:rPr>
        <w:t xml:space="preserve">                                                                </w:t>
      </w:r>
    </w:p>
    <w:p w14:paraId="7B117E8F" w14:textId="646497A7" w:rsidR="00D836E2" w:rsidRDefault="00DA6CDE" w:rsidP="00316313">
      <w:pPr>
        <w:spacing w:line="276" w:lineRule="auto"/>
        <w:ind w:right="-34"/>
        <w:jc w:val="center"/>
        <w:rPr>
          <w:sz w:val="28"/>
          <w:szCs w:val="28"/>
        </w:rPr>
      </w:pPr>
      <w:r>
        <w:rPr>
          <w:sz w:val="28"/>
          <w:szCs w:val="28"/>
        </w:rPr>
        <w:t>NOV</w:t>
      </w:r>
      <w:r w:rsidR="00F61081">
        <w:rPr>
          <w:sz w:val="28"/>
          <w:szCs w:val="28"/>
        </w:rPr>
        <w:t>,</w:t>
      </w:r>
      <w:r w:rsidR="0095609F" w:rsidRPr="00256697">
        <w:rPr>
          <w:sz w:val="28"/>
          <w:szCs w:val="28"/>
        </w:rPr>
        <w:t xml:space="preserve"> </w:t>
      </w:r>
      <w:r w:rsidR="0095609F" w:rsidRPr="00256697">
        <w:rPr>
          <w:spacing w:val="1"/>
          <w:sz w:val="28"/>
          <w:szCs w:val="28"/>
        </w:rPr>
        <w:t>2</w:t>
      </w:r>
      <w:r w:rsidR="0095609F" w:rsidRPr="00256697">
        <w:rPr>
          <w:spacing w:val="-1"/>
          <w:sz w:val="28"/>
          <w:szCs w:val="28"/>
        </w:rPr>
        <w:t>0</w:t>
      </w:r>
      <w:r w:rsidR="0031101F" w:rsidRPr="00256697">
        <w:rPr>
          <w:spacing w:val="1"/>
          <w:sz w:val="28"/>
          <w:szCs w:val="28"/>
        </w:rPr>
        <w:t>2</w:t>
      </w:r>
      <w:r>
        <w:rPr>
          <w:spacing w:val="1"/>
          <w:sz w:val="28"/>
          <w:szCs w:val="28"/>
        </w:rPr>
        <w:t>5</w:t>
      </w:r>
    </w:p>
    <w:p w14:paraId="2093635E" w14:textId="7E6F129C" w:rsidR="00D836E2" w:rsidRDefault="00F163FB" w:rsidP="00D836E2">
      <w:pPr>
        <w:ind w:right="-34"/>
        <w:jc w:val="center"/>
        <w:rPr>
          <w:sz w:val="28"/>
          <w:szCs w:val="28"/>
        </w:rPr>
      </w:pPr>
      <w:r>
        <w:fldChar w:fldCharType="begin"/>
      </w:r>
      <w:r>
        <w:instrText xml:space="preserve"> INCLUDEPICTURE "http://cd.ptu.ac.in/assets/PTU_logo.gif" \* MERGEFORMATINET </w:instrText>
      </w:r>
      <w:r>
        <w:fldChar w:fldCharType="separate"/>
      </w:r>
      <w:r w:rsidR="005F7E90">
        <w:fldChar w:fldCharType="begin"/>
      </w:r>
      <w:r w:rsidR="005F7E90">
        <w:instrText xml:space="preserve"> INCLUDEPICTURE  "http://cd.ptu.ac.in/assets/PTU_logo.gif" \* MERGEFORMATINET </w:instrText>
      </w:r>
      <w:r w:rsidR="005F7E90">
        <w:fldChar w:fldCharType="separate"/>
      </w:r>
      <w:r w:rsidR="004826C9">
        <w:fldChar w:fldCharType="begin"/>
      </w:r>
      <w:r w:rsidR="004826C9">
        <w:instrText xml:space="preserve"> INCLUDEPICTURE  "http://cd.ptu.ac.in/assets/PTU_logo.gif" \* MERGEFORMATINET </w:instrText>
      </w:r>
      <w:r w:rsidR="004826C9">
        <w:fldChar w:fldCharType="separate"/>
      </w:r>
      <w:r w:rsidR="006C3B13">
        <w:fldChar w:fldCharType="begin"/>
      </w:r>
      <w:r w:rsidR="006C3B13">
        <w:instrText xml:space="preserve"> INCLUDEPICTURE  "http://cd.ptu.ac.in/assets/PTU_logo.gif" \* MERGEFORMATINET </w:instrText>
      </w:r>
      <w:r w:rsidR="006C3B13">
        <w:fldChar w:fldCharType="separate"/>
      </w:r>
      <w:r w:rsidR="00BD2525">
        <w:fldChar w:fldCharType="begin"/>
      </w:r>
      <w:r w:rsidR="00BD2525">
        <w:instrText xml:space="preserve"> INCLUDEPICTURE  "http://cd.ptu.ac.in/assets/PTU_logo.gif" \* MERGEFORMATINET </w:instrText>
      </w:r>
      <w:r w:rsidR="00BD2525">
        <w:fldChar w:fldCharType="separate"/>
      </w:r>
      <w:r w:rsidR="009553FE">
        <w:fldChar w:fldCharType="begin"/>
      </w:r>
      <w:r w:rsidR="009553FE">
        <w:instrText xml:space="preserve"> INCLUDEPICTURE  "http://cd.ptu.ac.in/assets/PTU_logo.gif" \* MERGEFORMATINET </w:instrText>
      </w:r>
      <w:r w:rsidR="009553FE">
        <w:fldChar w:fldCharType="separate"/>
      </w:r>
      <w:r w:rsidR="00C11EA3">
        <w:fldChar w:fldCharType="begin"/>
      </w:r>
      <w:r w:rsidR="00C11EA3">
        <w:instrText xml:space="preserve"> INCLUDEPICTURE  "http://cd.ptu.ac.in/assets/PTU_logo.gif" \* MERGEFORMATINET </w:instrText>
      </w:r>
      <w:r w:rsidR="00C11EA3">
        <w:fldChar w:fldCharType="separate"/>
      </w:r>
      <w:r w:rsidR="001B6838">
        <w:fldChar w:fldCharType="begin"/>
      </w:r>
      <w:r w:rsidR="001B6838">
        <w:instrText xml:space="preserve"> INCLUDEPICTURE  "http://cd.ptu.ac.in/assets/PTU_logo.gif" \* MERGEFORMATINET </w:instrText>
      </w:r>
      <w:r w:rsidR="001B6838">
        <w:fldChar w:fldCharType="separate"/>
      </w:r>
      <w:r w:rsidR="00112786">
        <w:fldChar w:fldCharType="begin"/>
      </w:r>
      <w:r w:rsidR="00112786">
        <w:instrText xml:space="preserve"> INCLUDEPICTURE  "http://cd.ptu.ac.in/assets/PTU_logo.gif" \* MERGEFORMATINET </w:instrText>
      </w:r>
      <w:r w:rsidR="00112786">
        <w:fldChar w:fldCharType="separate"/>
      </w:r>
      <w:r w:rsidR="00AD58C6">
        <w:fldChar w:fldCharType="begin"/>
      </w:r>
      <w:r w:rsidR="00AD58C6">
        <w:instrText xml:space="preserve"> INCLUDEPICTURE  "http://cd.ptu.ac.in/assets/PTU_logo.gif" \* MERGEFORMATINET </w:instrText>
      </w:r>
      <w:r w:rsidR="00AD58C6">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rsidR="00530B0A">
        <w:fldChar w:fldCharType="begin"/>
      </w:r>
      <w:r w:rsidR="00530B0A">
        <w:instrText xml:space="preserve"> </w:instrText>
      </w:r>
      <w:r w:rsidR="00530B0A">
        <w:instrText>INCLUDEPICTURE  "http://cd.ptu.ac.in/assets/PTU_logo.gif" \* MERGEFORMATINET</w:instrText>
      </w:r>
      <w:r w:rsidR="00530B0A">
        <w:instrText xml:space="preserve"> </w:instrText>
      </w:r>
      <w:r w:rsidR="00530B0A">
        <w:fldChar w:fldCharType="separate"/>
      </w:r>
      <w:r w:rsidR="00A51739">
        <w:pict w14:anchorId="1D526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PTU" style="width:85.8pt;height:69pt">
            <v:imagedata r:id="rId8" r:href="rId9"/>
          </v:shape>
        </w:pict>
      </w:r>
      <w:r w:rsidR="00530B0A">
        <w:fldChar w:fldCharType="end"/>
      </w:r>
      <w:r>
        <w:fldChar w:fldCharType="end"/>
      </w:r>
      <w:r>
        <w:fldChar w:fldCharType="end"/>
      </w:r>
      <w:r>
        <w:fldChar w:fldCharType="end"/>
      </w:r>
      <w:r w:rsidR="00AD58C6">
        <w:fldChar w:fldCharType="end"/>
      </w:r>
      <w:r w:rsidR="00112786">
        <w:fldChar w:fldCharType="end"/>
      </w:r>
      <w:r w:rsidR="001B6838">
        <w:fldChar w:fldCharType="end"/>
      </w:r>
      <w:r w:rsidR="00C11EA3">
        <w:fldChar w:fldCharType="end"/>
      </w:r>
      <w:r w:rsidR="009553FE">
        <w:fldChar w:fldCharType="end"/>
      </w:r>
      <w:r w:rsidR="00BD2525">
        <w:fldChar w:fldCharType="end"/>
      </w:r>
      <w:r w:rsidR="006C3B13">
        <w:fldChar w:fldCharType="end"/>
      </w:r>
      <w:r w:rsidR="004826C9">
        <w:fldChar w:fldCharType="end"/>
      </w:r>
      <w:r w:rsidR="005F7E90">
        <w:fldChar w:fldCharType="end"/>
      </w:r>
      <w:r>
        <w:fldChar w:fldCharType="end"/>
      </w:r>
    </w:p>
    <w:p w14:paraId="702D918A" w14:textId="77777777" w:rsidR="00F163FB" w:rsidRPr="00AA17B2" w:rsidRDefault="00F163FB" w:rsidP="00F163FB">
      <w:pPr>
        <w:jc w:val="center"/>
        <w:rPr>
          <w:b/>
          <w:sz w:val="32"/>
          <w:szCs w:val="32"/>
        </w:rPr>
      </w:pPr>
      <w:r w:rsidRPr="00AA17B2">
        <w:rPr>
          <w:b/>
          <w:sz w:val="32"/>
          <w:szCs w:val="32"/>
        </w:rPr>
        <w:t>Affiliated to I.K Gujral Punjab Technical University, Jalandhar</w:t>
      </w:r>
    </w:p>
    <w:p w14:paraId="52087E65" w14:textId="4EE6BBF9" w:rsidR="00F163FB" w:rsidRDefault="00F61081" w:rsidP="00AA17B2">
      <w:pPr>
        <w:ind w:left="2160" w:firstLine="720"/>
        <w:rPr>
          <w:color w:val="FF0000"/>
          <w:spacing w:val="-1"/>
          <w:sz w:val="28"/>
          <w:szCs w:val="28"/>
        </w:rPr>
      </w:pPr>
      <w:bookmarkStart w:id="0" w:name="page5"/>
      <w:bookmarkEnd w:id="0"/>
      <w:r>
        <w:rPr>
          <w:b/>
          <w:sz w:val="32"/>
          <w:szCs w:val="32"/>
        </w:rPr>
        <w:t xml:space="preserve">       </w:t>
      </w:r>
      <w:r w:rsidR="00F163FB" w:rsidRPr="00AA17B2">
        <w:rPr>
          <w:b/>
          <w:sz w:val="32"/>
          <w:szCs w:val="32"/>
        </w:rPr>
        <w:t>(Batch: 20</w:t>
      </w:r>
      <w:r w:rsidR="001F5F07">
        <w:rPr>
          <w:b/>
          <w:sz w:val="32"/>
          <w:szCs w:val="32"/>
        </w:rPr>
        <w:t>2</w:t>
      </w:r>
      <w:r w:rsidR="00DA6CDE">
        <w:rPr>
          <w:b/>
          <w:sz w:val="32"/>
          <w:szCs w:val="32"/>
        </w:rPr>
        <w:t>3</w:t>
      </w:r>
      <w:r w:rsidR="00F163FB" w:rsidRPr="00AA17B2">
        <w:rPr>
          <w:b/>
          <w:sz w:val="32"/>
          <w:szCs w:val="32"/>
        </w:rPr>
        <w:t>-20</w:t>
      </w:r>
      <w:r w:rsidR="00520932" w:rsidRPr="00AA17B2">
        <w:rPr>
          <w:b/>
          <w:sz w:val="32"/>
          <w:szCs w:val="32"/>
        </w:rPr>
        <w:t>2</w:t>
      </w:r>
      <w:r w:rsidR="00DA6CDE">
        <w:rPr>
          <w:b/>
          <w:sz w:val="32"/>
          <w:szCs w:val="32"/>
        </w:rPr>
        <w:t>7</w:t>
      </w:r>
      <w:r w:rsidR="00F163FB" w:rsidRPr="00AA17B2">
        <w:rPr>
          <w:b/>
          <w:sz w:val="32"/>
          <w:szCs w:val="32"/>
        </w:rPr>
        <w:t>)</w:t>
      </w:r>
      <w:r w:rsidR="00AA17B2" w:rsidRPr="00520932">
        <w:rPr>
          <w:color w:val="FF0000"/>
          <w:sz w:val="28"/>
          <w:szCs w:val="28"/>
        </w:rPr>
        <w:t xml:space="preserve"> </w:t>
      </w:r>
    </w:p>
    <w:p w14:paraId="7283ECAD" w14:textId="115A1270" w:rsidR="00F25F3D" w:rsidRDefault="00F25F3D" w:rsidP="00AA17B2">
      <w:pPr>
        <w:ind w:left="2160" w:firstLine="720"/>
        <w:rPr>
          <w:color w:val="FF0000"/>
          <w:spacing w:val="-1"/>
          <w:sz w:val="28"/>
          <w:szCs w:val="28"/>
        </w:rPr>
      </w:pPr>
    </w:p>
    <w:p w14:paraId="47820E55" w14:textId="636C9CD5" w:rsidR="00F25F3D" w:rsidRDefault="00F25F3D" w:rsidP="00AA17B2">
      <w:pPr>
        <w:ind w:left="2160" w:firstLine="720"/>
        <w:rPr>
          <w:color w:val="FF0000"/>
          <w:spacing w:val="-1"/>
          <w:sz w:val="28"/>
          <w:szCs w:val="28"/>
        </w:rPr>
      </w:pPr>
    </w:p>
    <w:p w14:paraId="6EB1F034" w14:textId="3B58FEB1" w:rsidR="00F25F3D" w:rsidRDefault="00F25F3D" w:rsidP="00AA17B2">
      <w:pPr>
        <w:ind w:left="2160" w:firstLine="720"/>
        <w:rPr>
          <w:color w:val="FF0000"/>
          <w:spacing w:val="-1"/>
          <w:sz w:val="28"/>
          <w:szCs w:val="28"/>
        </w:rPr>
      </w:pPr>
    </w:p>
    <w:p w14:paraId="602F9342" w14:textId="1C312558" w:rsidR="00F25F3D" w:rsidRDefault="00F25F3D" w:rsidP="00AA17B2">
      <w:pPr>
        <w:ind w:left="2160" w:firstLine="720"/>
        <w:rPr>
          <w:color w:val="FF0000"/>
          <w:spacing w:val="-1"/>
          <w:sz w:val="28"/>
          <w:szCs w:val="28"/>
        </w:rPr>
      </w:pPr>
    </w:p>
    <w:p w14:paraId="247256B2" w14:textId="5174A735" w:rsidR="00F25F3D" w:rsidRDefault="00F25F3D" w:rsidP="00AA17B2">
      <w:pPr>
        <w:ind w:left="2160" w:firstLine="720"/>
        <w:rPr>
          <w:color w:val="FF0000"/>
          <w:spacing w:val="-1"/>
          <w:sz w:val="28"/>
          <w:szCs w:val="28"/>
        </w:rPr>
      </w:pPr>
    </w:p>
    <w:p w14:paraId="64AFC8BD" w14:textId="0856CB58" w:rsidR="00F25F3D" w:rsidRPr="000C4821" w:rsidRDefault="00F25F3D" w:rsidP="00F25F3D">
      <w:pPr>
        <w:spacing w:line="0" w:lineRule="atLeast"/>
        <w:jc w:val="center"/>
        <w:rPr>
          <w:sz w:val="32"/>
          <w:szCs w:val="32"/>
        </w:rPr>
      </w:pPr>
      <w:r w:rsidRPr="000C4821">
        <w:rPr>
          <w:b/>
          <w:sz w:val="32"/>
          <w:szCs w:val="32"/>
        </w:rPr>
        <w:t>DECLARATION</w:t>
      </w:r>
      <w:r w:rsidR="00BA3657">
        <w:rPr>
          <w:b/>
          <w:sz w:val="32"/>
          <w:szCs w:val="32"/>
        </w:rPr>
        <w:t xml:space="preserve"> </w:t>
      </w:r>
    </w:p>
    <w:p w14:paraId="46B4E44F" w14:textId="77777777" w:rsidR="00F25F3D" w:rsidRPr="00F25F3D" w:rsidRDefault="00F25F3D" w:rsidP="00F25F3D">
      <w:pPr>
        <w:spacing w:line="200" w:lineRule="exact"/>
        <w:jc w:val="center"/>
        <w:rPr>
          <w:sz w:val="28"/>
          <w:szCs w:val="28"/>
        </w:rPr>
      </w:pPr>
    </w:p>
    <w:p w14:paraId="24A788E3" w14:textId="77777777" w:rsidR="00F25F3D" w:rsidRPr="00F25F3D" w:rsidRDefault="00F25F3D" w:rsidP="00F25F3D">
      <w:pPr>
        <w:spacing w:line="200" w:lineRule="exact"/>
        <w:rPr>
          <w:sz w:val="28"/>
          <w:szCs w:val="28"/>
        </w:rPr>
      </w:pPr>
    </w:p>
    <w:p w14:paraId="4A3B2C4E" w14:textId="77777777" w:rsidR="00F25F3D" w:rsidRPr="00F25F3D" w:rsidRDefault="00F25F3D" w:rsidP="00F25F3D">
      <w:pPr>
        <w:spacing w:line="249" w:lineRule="exact"/>
        <w:rPr>
          <w:sz w:val="28"/>
          <w:szCs w:val="28"/>
        </w:rPr>
      </w:pPr>
    </w:p>
    <w:p w14:paraId="5B1F7CE2" w14:textId="61E8C97C" w:rsidR="00F25F3D" w:rsidRPr="00F25F3D" w:rsidRDefault="00F25F3D" w:rsidP="00F25F3D">
      <w:pPr>
        <w:spacing w:line="480" w:lineRule="auto"/>
        <w:jc w:val="both"/>
        <w:rPr>
          <w:sz w:val="28"/>
          <w:szCs w:val="28"/>
        </w:rPr>
      </w:pPr>
      <w:r w:rsidRPr="00F25F3D">
        <w:rPr>
          <w:sz w:val="28"/>
          <w:szCs w:val="28"/>
        </w:rPr>
        <w:t xml:space="preserve">I, </w:t>
      </w:r>
      <w:r w:rsidR="009661CE">
        <w:rPr>
          <w:sz w:val="28"/>
          <w:szCs w:val="28"/>
        </w:rPr>
        <w:t>Saksham Dotiyal</w:t>
      </w:r>
      <w:r w:rsidR="00046496">
        <w:rPr>
          <w:sz w:val="28"/>
          <w:szCs w:val="28"/>
        </w:rPr>
        <w:t xml:space="preserve">, </w:t>
      </w:r>
      <w:r w:rsidR="009661CE">
        <w:rPr>
          <w:sz w:val="28"/>
          <w:szCs w:val="28"/>
        </w:rPr>
        <w:t xml:space="preserve">Daksh </w:t>
      </w:r>
      <w:proofErr w:type="spellStart"/>
      <w:proofErr w:type="gramStart"/>
      <w:r w:rsidR="009661CE">
        <w:rPr>
          <w:sz w:val="28"/>
          <w:szCs w:val="28"/>
        </w:rPr>
        <w:t>Verma</w:t>
      </w:r>
      <w:r w:rsidR="00046496">
        <w:rPr>
          <w:sz w:val="28"/>
          <w:szCs w:val="28"/>
        </w:rPr>
        <w:t>,</w:t>
      </w:r>
      <w:r w:rsidR="009661CE">
        <w:rPr>
          <w:sz w:val="28"/>
          <w:szCs w:val="28"/>
        </w:rPr>
        <w:t>Ayushmaan</w:t>
      </w:r>
      <w:proofErr w:type="spellEnd"/>
      <w:proofErr w:type="gramEnd"/>
      <w:r w:rsidR="009661CE">
        <w:rPr>
          <w:sz w:val="28"/>
          <w:szCs w:val="28"/>
        </w:rPr>
        <w:t xml:space="preserve"> </w:t>
      </w:r>
      <w:proofErr w:type="spellStart"/>
      <w:r w:rsidR="009661CE">
        <w:rPr>
          <w:sz w:val="28"/>
          <w:szCs w:val="28"/>
        </w:rPr>
        <w:t>singh</w:t>
      </w:r>
      <w:proofErr w:type="spellEnd"/>
      <w:r w:rsidR="00046496">
        <w:rPr>
          <w:sz w:val="28"/>
          <w:szCs w:val="28"/>
        </w:rPr>
        <w:t xml:space="preserve"> and </w:t>
      </w:r>
      <w:proofErr w:type="gramStart"/>
      <w:r w:rsidR="00046496">
        <w:rPr>
          <w:sz w:val="28"/>
          <w:szCs w:val="28"/>
        </w:rPr>
        <w:t xml:space="preserve">Karanjot, </w:t>
      </w:r>
      <w:r w:rsidRPr="00F25F3D">
        <w:rPr>
          <w:sz w:val="28"/>
          <w:szCs w:val="28"/>
        </w:rPr>
        <w:t xml:space="preserve">  </w:t>
      </w:r>
      <w:proofErr w:type="gramEnd"/>
      <w:r w:rsidRPr="00F25F3D">
        <w:rPr>
          <w:sz w:val="28"/>
          <w:szCs w:val="28"/>
        </w:rPr>
        <w:t>hereby declare that the report of the project entitled “</w:t>
      </w:r>
      <w:r w:rsidR="006363C7">
        <w:rPr>
          <w:sz w:val="28"/>
          <w:szCs w:val="28"/>
        </w:rPr>
        <w:t xml:space="preserve">MEDICARE MANAGEMENT SYSTEM” </w:t>
      </w:r>
      <w:r w:rsidRPr="00F25F3D">
        <w:rPr>
          <w:sz w:val="28"/>
          <w:szCs w:val="28"/>
        </w:rPr>
        <w:t>has not presented as a part of any other academic work to get my degree or certificate except Chandigarh Engineering College</w:t>
      </w:r>
      <w:r>
        <w:rPr>
          <w:sz w:val="28"/>
          <w:szCs w:val="28"/>
        </w:rPr>
        <w:t xml:space="preserve"> </w:t>
      </w:r>
      <w:proofErr w:type="spellStart"/>
      <w:r w:rsidRPr="00F25F3D">
        <w:rPr>
          <w:sz w:val="28"/>
          <w:szCs w:val="28"/>
        </w:rPr>
        <w:t>Jhanjeri</w:t>
      </w:r>
      <w:proofErr w:type="spellEnd"/>
      <w:r w:rsidRPr="00F25F3D">
        <w:rPr>
          <w:sz w:val="28"/>
          <w:szCs w:val="28"/>
        </w:rPr>
        <w:t xml:space="preserve">, Mohali, affiliated to I.K. Gujral Punjab Technical University, Jalandhar, for the fulfillment of the requirements for the degree of </w:t>
      </w:r>
      <w:proofErr w:type="spellStart"/>
      <w:proofErr w:type="gramStart"/>
      <w:r w:rsidRPr="00F25F3D">
        <w:rPr>
          <w:sz w:val="28"/>
          <w:szCs w:val="28"/>
        </w:rPr>
        <w:t>B.Tech</w:t>
      </w:r>
      <w:proofErr w:type="spellEnd"/>
      <w:proofErr w:type="gramEnd"/>
      <w:r w:rsidRPr="00F25F3D">
        <w:rPr>
          <w:sz w:val="28"/>
          <w:szCs w:val="28"/>
        </w:rPr>
        <w:t xml:space="preserve"> in Computer Science &amp; Engineering.</w:t>
      </w:r>
      <w:r w:rsidR="00BA3657">
        <w:rPr>
          <w:sz w:val="28"/>
          <w:szCs w:val="28"/>
        </w:rPr>
        <w:t xml:space="preserve"> </w:t>
      </w:r>
      <w:r w:rsidRPr="00F25F3D">
        <w:rPr>
          <w:sz w:val="28"/>
          <w:szCs w:val="28"/>
        </w:rPr>
        <w:t xml:space="preserve">      </w:t>
      </w:r>
    </w:p>
    <w:p w14:paraId="6206CE0E" w14:textId="77777777" w:rsidR="00F25F3D" w:rsidRDefault="00F25F3D" w:rsidP="00F25F3D">
      <w:pPr>
        <w:pStyle w:val="Heading2"/>
        <w:tabs>
          <w:tab w:val="left" w:pos="3600"/>
          <w:tab w:val="left" w:pos="5520"/>
        </w:tabs>
        <w:ind w:left="0" w:firstLine="0"/>
        <w:rPr>
          <w:rFonts w:ascii="Times New Roman" w:hAnsi="Times New Roman" w:cs="Times New Roman"/>
          <w:b w:val="0"/>
          <w:i w:val="0"/>
          <w:color w:val="000000"/>
        </w:rPr>
      </w:pPr>
    </w:p>
    <w:p w14:paraId="3A1BD4C4" w14:textId="77777777" w:rsidR="00F25F3D" w:rsidRDefault="00F25F3D" w:rsidP="00F25F3D">
      <w:pPr>
        <w:pStyle w:val="Heading2"/>
        <w:tabs>
          <w:tab w:val="left" w:pos="3600"/>
          <w:tab w:val="left" w:pos="5520"/>
        </w:tabs>
        <w:ind w:left="0" w:firstLine="0"/>
        <w:rPr>
          <w:rFonts w:ascii="Times New Roman" w:hAnsi="Times New Roman" w:cs="Times New Roman"/>
          <w:b w:val="0"/>
          <w:i w:val="0"/>
          <w:color w:val="000000"/>
        </w:rPr>
      </w:pPr>
    </w:p>
    <w:p w14:paraId="58BE2956" w14:textId="77777777" w:rsidR="00F25F3D" w:rsidRDefault="00F25F3D" w:rsidP="00F25F3D">
      <w:pPr>
        <w:pStyle w:val="Heading2"/>
        <w:tabs>
          <w:tab w:val="left" w:pos="3600"/>
          <w:tab w:val="left" w:pos="5520"/>
        </w:tabs>
        <w:ind w:left="0" w:firstLine="0"/>
        <w:rPr>
          <w:rFonts w:ascii="Times New Roman" w:hAnsi="Times New Roman" w:cs="Times New Roman"/>
          <w:bCs w:val="0"/>
          <w:i w:val="0"/>
          <w:color w:val="000000"/>
        </w:rPr>
      </w:pPr>
    </w:p>
    <w:p w14:paraId="1244A2AF" w14:textId="3E6547EE" w:rsidR="00F25F3D" w:rsidRDefault="00F25F3D" w:rsidP="00F25F3D">
      <w:pPr>
        <w:tabs>
          <w:tab w:val="left" w:pos="5490"/>
          <w:tab w:val="left" w:pos="8730"/>
        </w:tabs>
        <w:spacing w:line="360" w:lineRule="auto"/>
        <w:jc w:val="both"/>
        <w:rPr>
          <w:color w:val="000000"/>
          <w:sz w:val="28"/>
          <w:szCs w:val="28"/>
          <w:lang w:val="en-AU"/>
        </w:rPr>
      </w:pPr>
      <w:r>
        <w:rPr>
          <w:color w:val="000000"/>
          <w:sz w:val="28"/>
          <w:szCs w:val="28"/>
          <w:lang w:val="en-AU"/>
        </w:rPr>
        <w:t>(</w:t>
      </w:r>
      <w:r w:rsidRPr="00F25F3D">
        <w:rPr>
          <w:color w:val="000000"/>
          <w:sz w:val="28"/>
          <w:szCs w:val="28"/>
          <w:lang w:val="en-AU"/>
        </w:rPr>
        <w:t xml:space="preserve">Student Signature with </w:t>
      </w:r>
      <w:proofErr w:type="gramStart"/>
      <w:r w:rsidR="0079459B" w:rsidRPr="00F25F3D">
        <w:rPr>
          <w:color w:val="000000"/>
          <w:sz w:val="28"/>
          <w:szCs w:val="28"/>
          <w:lang w:val="en-AU"/>
        </w:rPr>
        <w:t>Date</w:t>
      </w:r>
      <w:r w:rsidR="0079459B">
        <w:rPr>
          <w:color w:val="000000"/>
          <w:sz w:val="28"/>
          <w:szCs w:val="28"/>
          <w:lang w:val="en-AU"/>
        </w:rPr>
        <w:t xml:space="preserve">)  </w:t>
      </w:r>
      <w:r w:rsidR="00D60469">
        <w:rPr>
          <w:color w:val="000000"/>
          <w:sz w:val="28"/>
          <w:szCs w:val="28"/>
          <w:lang w:val="en-AU"/>
        </w:rPr>
        <w:t xml:space="preserve"> </w:t>
      </w:r>
      <w:proofErr w:type="gramEnd"/>
      <w:r w:rsidR="00D60469">
        <w:rPr>
          <w:color w:val="000000"/>
          <w:sz w:val="28"/>
          <w:szCs w:val="28"/>
          <w:lang w:val="en-AU"/>
        </w:rPr>
        <w:t xml:space="preserve">                                 </w:t>
      </w:r>
      <w:r w:rsidRPr="00F25F3D">
        <w:rPr>
          <w:color w:val="000000"/>
          <w:sz w:val="28"/>
          <w:szCs w:val="28"/>
          <w:lang w:val="en-AU"/>
        </w:rPr>
        <w:t xml:space="preserve"> </w:t>
      </w:r>
      <w:r w:rsidR="00D60469">
        <w:rPr>
          <w:color w:val="000000"/>
          <w:sz w:val="28"/>
          <w:szCs w:val="28"/>
          <w:lang w:val="en-AU"/>
        </w:rPr>
        <w:t xml:space="preserve">  </w:t>
      </w:r>
      <w:proofErr w:type="gramStart"/>
      <w:r w:rsidR="00D60469">
        <w:rPr>
          <w:color w:val="000000"/>
          <w:sz w:val="28"/>
          <w:szCs w:val="28"/>
          <w:lang w:val="en-AU"/>
        </w:rPr>
        <w:t xml:space="preserve">   (</w:t>
      </w:r>
      <w:proofErr w:type="gramEnd"/>
      <w:r w:rsidR="00D60469">
        <w:rPr>
          <w:color w:val="000000"/>
          <w:sz w:val="28"/>
          <w:szCs w:val="28"/>
          <w:lang w:val="en-AU"/>
        </w:rPr>
        <w:t>Mentor</w:t>
      </w:r>
      <w:r w:rsidR="00D60469" w:rsidRPr="00F25F3D">
        <w:rPr>
          <w:color w:val="000000"/>
          <w:sz w:val="28"/>
          <w:szCs w:val="28"/>
          <w:lang w:val="en-AU"/>
        </w:rPr>
        <w:t xml:space="preserve"> Signature with Date</w:t>
      </w:r>
      <w:r w:rsidR="00D60469">
        <w:rPr>
          <w:color w:val="000000"/>
          <w:sz w:val="28"/>
          <w:szCs w:val="28"/>
          <w:lang w:val="en-AU"/>
        </w:rPr>
        <w:t>)</w:t>
      </w:r>
      <w:r w:rsidR="00D60469" w:rsidRPr="00F25F3D">
        <w:rPr>
          <w:color w:val="000000"/>
          <w:sz w:val="28"/>
          <w:szCs w:val="28"/>
          <w:lang w:val="en-AU"/>
        </w:rPr>
        <w:t xml:space="preserve"> </w:t>
      </w:r>
    </w:p>
    <w:p w14:paraId="48A4A884" w14:textId="2E4F823F" w:rsidR="00D60469" w:rsidRPr="006D6F77" w:rsidRDefault="000130CD" w:rsidP="00F25F3D">
      <w:pPr>
        <w:tabs>
          <w:tab w:val="left" w:pos="5490"/>
          <w:tab w:val="left" w:pos="8730"/>
        </w:tabs>
        <w:spacing w:line="360" w:lineRule="auto"/>
        <w:jc w:val="both"/>
        <w:rPr>
          <w:b/>
          <w:color w:val="000000" w:themeColor="text1"/>
          <w:sz w:val="28"/>
          <w:szCs w:val="28"/>
        </w:rPr>
      </w:pPr>
      <w:r>
        <w:rPr>
          <w:b/>
          <w:color w:val="000000" w:themeColor="text1"/>
          <w:sz w:val="28"/>
          <w:szCs w:val="28"/>
        </w:rPr>
        <w:t xml:space="preserve">Saksham </w:t>
      </w:r>
      <w:proofErr w:type="spellStart"/>
      <w:r>
        <w:rPr>
          <w:b/>
          <w:color w:val="000000" w:themeColor="text1"/>
          <w:sz w:val="28"/>
          <w:szCs w:val="28"/>
        </w:rPr>
        <w:t>dotiyal</w:t>
      </w:r>
      <w:proofErr w:type="spellEnd"/>
      <w:r>
        <w:rPr>
          <w:b/>
          <w:color w:val="000000" w:themeColor="text1"/>
          <w:sz w:val="28"/>
          <w:szCs w:val="28"/>
        </w:rPr>
        <w:t xml:space="preserve">      </w:t>
      </w:r>
      <w:r w:rsidR="00D60469" w:rsidRPr="006D6F77">
        <w:rPr>
          <w:b/>
          <w:color w:val="000000" w:themeColor="text1"/>
          <w:sz w:val="28"/>
          <w:szCs w:val="28"/>
        </w:rPr>
        <w:t xml:space="preserve">                               </w:t>
      </w:r>
      <w:r>
        <w:rPr>
          <w:b/>
          <w:color w:val="000000" w:themeColor="text1"/>
          <w:sz w:val="28"/>
          <w:szCs w:val="28"/>
        </w:rPr>
        <w:t xml:space="preserve">                                Dr. Ravneet Kaur</w:t>
      </w:r>
    </w:p>
    <w:p w14:paraId="223F9F7D" w14:textId="4B446F27" w:rsidR="00F25F3D" w:rsidRPr="006D6F77" w:rsidRDefault="00F25F3D" w:rsidP="00F25F3D">
      <w:pPr>
        <w:tabs>
          <w:tab w:val="left" w:pos="5490"/>
          <w:tab w:val="left" w:pos="8730"/>
        </w:tabs>
        <w:spacing w:line="360" w:lineRule="auto"/>
        <w:jc w:val="both"/>
        <w:rPr>
          <w:color w:val="000000" w:themeColor="text1"/>
          <w:sz w:val="28"/>
          <w:szCs w:val="28"/>
          <w:lang w:val="en-AU"/>
        </w:rPr>
      </w:pPr>
      <w:r w:rsidRPr="006D6F77">
        <w:rPr>
          <w:color w:val="000000" w:themeColor="text1"/>
          <w:sz w:val="28"/>
          <w:szCs w:val="28"/>
          <w:lang w:val="en-AU"/>
        </w:rPr>
        <w:t>Univ. Rol</w:t>
      </w:r>
      <w:r w:rsidR="000130CD">
        <w:rPr>
          <w:color w:val="000000" w:themeColor="text1"/>
          <w:sz w:val="28"/>
          <w:szCs w:val="28"/>
          <w:lang w:val="en-AU"/>
        </w:rPr>
        <w:t>l No. 2330771                                                    Associate Professor</w:t>
      </w:r>
      <w:r w:rsidR="00D60469" w:rsidRPr="006D6F77">
        <w:rPr>
          <w:color w:val="000000" w:themeColor="text1"/>
          <w:sz w:val="28"/>
          <w:szCs w:val="28"/>
        </w:rPr>
        <w:t>, CSE</w:t>
      </w:r>
    </w:p>
    <w:p w14:paraId="2620C798" w14:textId="67F2A902" w:rsidR="000130CD" w:rsidRPr="000130CD" w:rsidRDefault="00F25F3D" w:rsidP="00F25F3D">
      <w:pPr>
        <w:tabs>
          <w:tab w:val="left" w:pos="5490"/>
          <w:tab w:val="left" w:pos="8730"/>
        </w:tabs>
        <w:spacing w:line="360" w:lineRule="auto"/>
        <w:jc w:val="both"/>
        <w:rPr>
          <w:color w:val="000000"/>
          <w:sz w:val="28"/>
          <w:szCs w:val="28"/>
          <w:lang w:val="en-AU"/>
        </w:rPr>
      </w:pPr>
      <w:r w:rsidRPr="00F25F3D">
        <w:rPr>
          <w:color w:val="000000"/>
          <w:sz w:val="28"/>
          <w:szCs w:val="28"/>
          <w:lang w:val="en-AU"/>
        </w:rPr>
        <w:t xml:space="preserve">Semester: </w:t>
      </w:r>
      <w:r w:rsidR="000130CD">
        <w:rPr>
          <w:color w:val="000000"/>
          <w:sz w:val="28"/>
          <w:szCs w:val="28"/>
          <w:lang w:val="en-AU"/>
        </w:rPr>
        <w:t>5</w:t>
      </w:r>
      <w:r w:rsidR="000130CD" w:rsidRPr="000130CD">
        <w:rPr>
          <w:color w:val="000000"/>
          <w:sz w:val="28"/>
          <w:szCs w:val="28"/>
          <w:vertAlign w:val="superscript"/>
          <w:lang w:val="en-AU"/>
        </w:rPr>
        <w:t>th</w:t>
      </w:r>
    </w:p>
    <w:p w14:paraId="305841B4" w14:textId="3310DD22" w:rsidR="003914AD" w:rsidRDefault="003914AD" w:rsidP="00F25F3D">
      <w:pPr>
        <w:tabs>
          <w:tab w:val="left" w:pos="5490"/>
          <w:tab w:val="left" w:pos="8730"/>
        </w:tabs>
        <w:spacing w:line="360" w:lineRule="auto"/>
        <w:jc w:val="both"/>
        <w:rPr>
          <w:color w:val="FF0000"/>
          <w:sz w:val="28"/>
          <w:szCs w:val="28"/>
        </w:rPr>
      </w:pPr>
    </w:p>
    <w:p w14:paraId="2900308D" w14:textId="07536AD7" w:rsidR="003914AD" w:rsidRDefault="003914AD" w:rsidP="00F25F3D">
      <w:pPr>
        <w:tabs>
          <w:tab w:val="left" w:pos="5490"/>
          <w:tab w:val="left" w:pos="8730"/>
        </w:tabs>
        <w:spacing w:line="360" w:lineRule="auto"/>
        <w:jc w:val="both"/>
        <w:rPr>
          <w:color w:val="FF0000"/>
          <w:sz w:val="28"/>
          <w:szCs w:val="28"/>
        </w:rPr>
      </w:pPr>
    </w:p>
    <w:p w14:paraId="263676E0" w14:textId="127B2EC4" w:rsidR="003914AD" w:rsidRDefault="003914AD" w:rsidP="00F25F3D">
      <w:pPr>
        <w:tabs>
          <w:tab w:val="left" w:pos="5490"/>
          <w:tab w:val="left" w:pos="8730"/>
        </w:tabs>
        <w:spacing w:line="360" w:lineRule="auto"/>
        <w:jc w:val="both"/>
        <w:rPr>
          <w:color w:val="FF0000"/>
          <w:sz w:val="28"/>
          <w:szCs w:val="28"/>
        </w:rPr>
      </w:pPr>
    </w:p>
    <w:p w14:paraId="019FA0A8" w14:textId="10CD8E3D" w:rsidR="003914AD" w:rsidRPr="00DB35A4" w:rsidRDefault="003914AD" w:rsidP="003914AD">
      <w:pPr>
        <w:spacing w:line="360" w:lineRule="auto"/>
        <w:rPr>
          <w:bCs/>
          <w:color w:val="000000"/>
          <w:sz w:val="28"/>
          <w:szCs w:val="28"/>
        </w:rPr>
      </w:pPr>
      <w:r w:rsidRPr="00DB35A4">
        <w:rPr>
          <w:bCs/>
          <w:color w:val="000000"/>
          <w:sz w:val="28"/>
          <w:szCs w:val="28"/>
        </w:rPr>
        <w:t>Signature of the Head of Department</w:t>
      </w:r>
    </w:p>
    <w:p w14:paraId="137CA4DE" w14:textId="77777777" w:rsidR="003914AD" w:rsidRPr="00DB35A4" w:rsidRDefault="003914AD" w:rsidP="003914AD">
      <w:pPr>
        <w:spacing w:line="360" w:lineRule="auto"/>
        <w:rPr>
          <w:bCs/>
          <w:color w:val="000000"/>
          <w:sz w:val="28"/>
          <w:szCs w:val="28"/>
        </w:rPr>
      </w:pPr>
      <w:r w:rsidRPr="00DB35A4">
        <w:rPr>
          <w:bCs/>
          <w:color w:val="000000"/>
          <w:sz w:val="28"/>
          <w:szCs w:val="28"/>
        </w:rPr>
        <w:t>(With Stamp)</w:t>
      </w:r>
    </w:p>
    <w:p w14:paraId="1ABDE24F" w14:textId="77777777" w:rsidR="003914AD" w:rsidRPr="00DB35A4" w:rsidRDefault="003914AD" w:rsidP="00F25F3D">
      <w:pPr>
        <w:tabs>
          <w:tab w:val="left" w:pos="5490"/>
          <w:tab w:val="left" w:pos="8730"/>
        </w:tabs>
        <w:spacing w:line="360" w:lineRule="auto"/>
        <w:jc w:val="both"/>
        <w:rPr>
          <w:color w:val="000000"/>
          <w:sz w:val="28"/>
          <w:szCs w:val="28"/>
          <w:lang w:val="en-AU"/>
        </w:rPr>
      </w:pPr>
    </w:p>
    <w:p w14:paraId="1FBE5AD8" w14:textId="21BCAFAB" w:rsidR="00F25F3D" w:rsidRDefault="00F25F3D" w:rsidP="00AA17B2">
      <w:pPr>
        <w:ind w:left="2160" w:firstLine="720"/>
        <w:rPr>
          <w:color w:val="FF0000"/>
          <w:spacing w:val="-1"/>
          <w:sz w:val="28"/>
          <w:szCs w:val="28"/>
        </w:rPr>
      </w:pPr>
    </w:p>
    <w:p w14:paraId="5EABEF96" w14:textId="05133DBD" w:rsidR="00F25F3D" w:rsidRDefault="00F25F3D" w:rsidP="00AA17B2">
      <w:pPr>
        <w:ind w:left="2160" w:firstLine="720"/>
        <w:rPr>
          <w:color w:val="FF0000"/>
          <w:spacing w:val="-1"/>
          <w:sz w:val="28"/>
          <w:szCs w:val="28"/>
        </w:rPr>
      </w:pPr>
    </w:p>
    <w:p w14:paraId="4E3432E2" w14:textId="4390DCEC" w:rsidR="00F25F3D" w:rsidRDefault="00F25F3D" w:rsidP="00AA17B2">
      <w:pPr>
        <w:ind w:left="2160" w:firstLine="720"/>
        <w:rPr>
          <w:color w:val="FF0000"/>
          <w:spacing w:val="-1"/>
          <w:sz w:val="28"/>
          <w:szCs w:val="28"/>
        </w:rPr>
      </w:pPr>
    </w:p>
    <w:p w14:paraId="277814E4" w14:textId="44C6296C" w:rsidR="00F25F3D" w:rsidRDefault="00F25F3D" w:rsidP="00AA17B2">
      <w:pPr>
        <w:ind w:left="2160" w:firstLine="720"/>
        <w:rPr>
          <w:color w:val="FF0000"/>
          <w:spacing w:val="-1"/>
          <w:sz w:val="28"/>
          <w:szCs w:val="28"/>
        </w:rPr>
      </w:pPr>
    </w:p>
    <w:p w14:paraId="012FEFBA" w14:textId="270C5DBB" w:rsidR="00F25F3D" w:rsidRDefault="00F25F3D" w:rsidP="00AA17B2">
      <w:pPr>
        <w:ind w:left="2160" w:firstLine="720"/>
        <w:rPr>
          <w:color w:val="FF0000"/>
          <w:spacing w:val="-1"/>
          <w:sz w:val="28"/>
          <w:szCs w:val="28"/>
        </w:rPr>
      </w:pPr>
    </w:p>
    <w:p w14:paraId="5C27A000" w14:textId="77777777" w:rsidR="008C153A" w:rsidRDefault="008C153A" w:rsidP="000C4821">
      <w:pPr>
        <w:jc w:val="center"/>
        <w:rPr>
          <w:b/>
          <w:sz w:val="32"/>
          <w:szCs w:val="32"/>
        </w:rPr>
      </w:pPr>
    </w:p>
    <w:p w14:paraId="44BD5A6D" w14:textId="77777777" w:rsidR="00AE3849" w:rsidRDefault="00AE3849" w:rsidP="000C4821">
      <w:pPr>
        <w:jc w:val="center"/>
        <w:rPr>
          <w:b/>
          <w:sz w:val="32"/>
          <w:szCs w:val="32"/>
        </w:rPr>
      </w:pPr>
    </w:p>
    <w:p w14:paraId="6DEC5CC6" w14:textId="0781365E" w:rsidR="000C4821" w:rsidRPr="00BA3657" w:rsidRDefault="000C4821" w:rsidP="000C4821">
      <w:pPr>
        <w:jc w:val="center"/>
        <w:rPr>
          <w:b/>
          <w:color w:val="FF0000"/>
          <w:sz w:val="32"/>
          <w:szCs w:val="32"/>
        </w:rPr>
      </w:pPr>
      <w:r w:rsidRPr="000C4821">
        <w:rPr>
          <w:b/>
          <w:sz w:val="32"/>
          <w:szCs w:val="32"/>
        </w:rPr>
        <w:t>ACKNOWLEDGEMENT</w:t>
      </w:r>
      <w:r w:rsidR="00BA3657">
        <w:rPr>
          <w:b/>
          <w:sz w:val="32"/>
          <w:szCs w:val="32"/>
        </w:rPr>
        <w:t xml:space="preserve"> </w:t>
      </w:r>
    </w:p>
    <w:p w14:paraId="1FAFFB83" w14:textId="77777777" w:rsidR="000C4821" w:rsidRPr="000C4821" w:rsidRDefault="000C4821" w:rsidP="000C4821">
      <w:pPr>
        <w:spacing w:line="360" w:lineRule="auto"/>
        <w:jc w:val="both"/>
        <w:rPr>
          <w:sz w:val="28"/>
          <w:szCs w:val="28"/>
        </w:rPr>
      </w:pPr>
    </w:p>
    <w:p w14:paraId="3D509380" w14:textId="030F7989" w:rsidR="000C4821" w:rsidRPr="000C4821" w:rsidRDefault="00933632" w:rsidP="000C4821">
      <w:pPr>
        <w:spacing w:line="360" w:lineRule="auto"/>
        <w:jc w:val="both"/>
        <w:rPr>
          <w:sz w:val="28"/>
          <w:szCs w:val="28"/>
        </w:rPr>
      </w:pPr>
      <w:r w:rsidRPr="00933632">
        <w:rPr>
          <w:sz w:val="28"/>
          <w:szCs w:val="28"/>
        </w:rPr>
        <w:t xml:space="preserve">It gives me great pleasure to deliver this report on the </w:t>
      </w:r>
      <w:r>
        <w:rPr>
          <w:sz w:val="28"/>
          <w:szCs w:val="28"/>
        </w:rPr>
        <w:t>P</w:t>
      </w:r>
      <w:r w:rsidRPr="00933632">
        <w:rPr>
          <w:sz w:val="28"/>
          <w:szCs w:val="28"/>
        </w:rPr>
        <w:t>roject</w:t>
      </w:r>
      <w:r>
        <w:rPr>
          <w:sz w:val="28"/>
          <w:szCs w:val="28"/>
        </w:rPr>
        <w:t>-</w:t>
      </w:r>
      <w:proofErr w:type="gramStart"/>
      <w:r>
        <w:rPr>
          <w:sz w:val="28"/>
          <w:szCs w:val="28"/>
        </w:rPr>
        <w:t>I</w:t>
      </w:r>
      <w:r w:rsidRPr="00933632">
        <w:rPr>
          <w:sz w:val="28"/>
          <w:szCs w:val="28"/>
        </w:rPr>
        <w:t xml:space="preserve"> </w:t>
      </w:r>
      <w:r>
        <w:rPr>
          <w:sz w:val="28"/>
          <w:szCs w:val="28"/>
        </w:rPr>
        <w:t>,</w:t>
      </w:r>
      <w:r w:rsidRPr="00933632">
        <w:rPr>
          <w:sz w:val="28"/>
          <w:szCs w:val="28"/>
        </w:rPr>
        <w:t>I</w:t>
      </w:r>
      <w:proofErr w:type="gramEnd"/>
      <w:r w:rsidRPr="00933632">
        <w:rPr>
          <w:sz w:val="28"/>
          <w:szCs w:val="28"/>
        </w:rPr>
        <w:t xml:space="preserve"> worked on for my </w:t>
      </w:r>
      <w:proofErr w:type="spellStart"/>
      <w:proofErr w:type="gramStart"/>
      <w:r w:rsidRPr="00933632">
        <w:rPr>
          <w:sz w:val="28"/>
          <w:szCs w:val="28"/>
        </w:rPr>
        <w:t>B.Tech</w:t>
      </w:r>
      <w:proofErr w:type="spellEnd"/>
      <w:proofErr w:type="gramEnd"/>
      <w:r w:rsidRPr="00933632">
        <w:rPr>
          <w:sz w:val="28"/>
          <w:szCs w:val="28"/>
        </w:rPr>
        <w:t xml:space="preserve"> in Computer Science &amp; Engineering </w:t>
      </w:r>
      <w:r w:rsidR="00AE3849">
        <w:rPr>
          <w:sz w:val="28"/>
          <w:szCs w:val="28"/>
        </w:rPr>
        <w:t>3rd</w:t>
      </w:r>
      <w:r w:rsidRPr="00933632">
        <w:rPr>
          <w:sz w:val="28"/>
          <w:szCs w:val="28"/>
        </w:rPr>
        <w:t xml:space="preserve"> year, which was titled "</w:t>
      </w:r>
      <w:r w:rsidR="008F2B1F">
        <w:rPr>
          <w:sz w:val="28"/>
          <w:szCs w:val="28"/>
        </w:rPr>
        <w:t>Medicare Management System</w:t>
      </w:r>
      <w:r w:rsidRPr="00933632">
        <w:rPr>
          <w:sz w:val="28"/>
          <w:szCs w:val="28"/>
        </w:rPr>
        <w:t xml:space="preserve"> </w:t>
      </w:r>
      <w:r>
        <w:rPr>
          <w:sz w:val="28"/>
          <w:szCs w:val="28"/>
        </w:rPr>
        <w:t xml:space="preserve">“. </w:t>
      </w:r>
      <w:r w:rsidRPr="00933632">
        <w:rPr>
          <w:sz w:val="28"/>
          <w:szCs w:val="28"/>
        </w:rPr>
        <w:t xml:space="preserve">I am grateful to my university for presenting me with such a wonderful and challenging opportunity. I also want to convey my sincere gratitude to all coordinators for their unfailing support and encouragement. </w:t>
      </w:r>
    </w:p>
    <w:p w14:paraId="57377735" w14:textId="03B637E4" w:rsidR="000C4821" w:rsidRPr="000C4821" w:rsidRDefault="000C4821" w:rsidP="000C4821">
      <w:pPr>
        <w:spacing w:line="360" w:lineRule="auto"/>
        <w:jc w:val="both"/>
        <w:rPr>
          <w:sz w:val="28"/>
          <w:szCs w:val="28"/>
        </w:rPr>
      </w:pPr>
      <w:r w:rsidRPr="000C4821">
        <w:rPr>
          <w:sz w:val="28"/>
          <w:szCs w:val="28"/>
        </w:rPr>
        <w:t>I am extremely thankful to</w:t>
      </w:r>
      <w:r w:rsidR="00AE3849">
        <w:rPr>
          <w:sz w:val="28"/>
          <w:szCs w:val="28"/>
        </w:rPr>
        <w:t xml:space="preserve"> the HOD</w:t>
      </w:r>
      <w:r w:rsidR="00E24316">
        <w:rPr>
          <w:sz w:val="28"/>
          <w:szCs w:val="28"/>
        </w:rPr>
        <w:t xml:space="preserve"> </w:t>
      </w:r>
      <w:r w:rsidR="00AE3849">
        <w:rPr>
          <w:sz w:val="28"/>
          <w:szCs w:val="28"/>
        </w:rPr>
        <w:t xml:space="preserve">and Project Coordinator </w:t>
      </w:r>
      <w:r w:rsidR="00E24316">
        <w:rPr>
          <w:sz w:val="28"/>
          <w:szCs w:val="28"/>
        </w:rPr>
        <w:t xml:space="preserve">of </w:t>
      </w:r>
      <w:r w:rsidRPr="000C4821">
        <w:rPr>
          <w:sz w:val="28"/>
          <w:szCs w:val="28"/>
        </w:rPr>
        <w:t>Computer Science &amp; Engineering</w:t>
      </w:r>
      <w:r w:rsidR="00E24316">
        <w:rPr>
          <w:sz w:val="28"/>
          <w:szCs w:val="28"/>
        </w:rPr>
        <w:t xml:space="preserve"> at</w:t>
      </w:r>
      <w:r w:rsidRPr="000C4821">
        <w:rPr>
          <w:sz w:val="28"/>
          <w:szCs w:val="28"/>
        </w:rPr>
        <w:t xml:space="preserve"> Chandigarh Engineering College</w:t>
      </w:r>
      <w:r w:rsidR="00981202">
        <w:rPr>
          <w:sz w:val="28"/>
          <w:szCs w:val="28"/>
        </w:rPr>
        <w:t xml:space="preserve"> </w:t>
      </w:r>
      <w:proofErr w:type="spellStart"/>
      <w:r w:rsidRPr="000C4821">
        <w:rPr>
          <w:sz w:val="28"/>
          <w:szCs w:val="28"/>
        </w:rPr>
        <w:t>Jhanjeri</w:t>
      </w:r>
      <w:proofErr w:type="spellEnd"/>
      <w:r w:rsidRPr="000C4821">
        <w:rPr>
          <w:sz w:val="28"/>
          <w:szCs w:val="28"/>
        </w:rPr>
        <w:t xml:space="preserve">, Mohali (Punjab) for valuable suggestions and </w:t>
      </w:r>
      <w:r w:rsidR="00E24316">
        <w:rPr>
          <w:sz w:val="28"/>
          <w:szCs w:val="28"/>
        </w:rPr>
        <w:t>heartiest co-</w:t>
      </w:r>
      <w:r w:rsidR="00AE3849">
        <w:rPr>
          <w:sz w:val="28"/>
          <w:szCs w:val="28"/>
        </w:rPr>
        <w:t>operation</w:t>
      </w:r>
      <w:r w:rsidR="00E24316">
        <w:rPr>
          <w:sz w:val="28"/>
          <w:szCs w:val="28"/>
        </w:rPr>
        <w:t>.</w:t>
      </w:r>
      <w:r w:rsidR="00014F34" w:rsidRPr="00014F34">
        <w:rPr>
          <w:color w:val="FF0000"/>
          <w:sz w:val="28"/>
          <w:szCs w:val="28"/>
        </w:rPr>
        <w:t xml:space="preserve"> </w:t>
      </w:r>
    </w:p>
    <w:p w14:paraId="05E500B4" w14:textId="008AE560" w:rsidR="000C4821" w:rsidRPr="000C4821" w:rsidRDefault="002D2D27" w:rsidP="000C4821">
      <w:pPr>
        <w:spacing w:line="360" w:lineRule="auto"/>
        <w:jc w:val="both"/>
        <w:rPr>
          <w:sz w:val="28"/>
          <w:szCs w:val="28"/>
        </w:rPr>
      </w:pPr>
      <w:r w:rsidRPr="002D2D27">
        <w:rPr>
          <w:sz w:val="28"/>
          <w:szCs w:val="28"/>
        </w:rPr>
        <w:t xml:space="preserve">I am also grateful to the management of the institute, for giving me the chance to acquire the information. I am also appreciative of all of my </w:t>
      </w:r>
      <w:r>
        <w:rPr>
          <w:sz w:val="28"/>
          <w:szCs w:val="28"/>
        </w:rPr>
        <w:t>faculty members,</w:t>
      </w:r>
      <w:r w:rsidRPr="002D2D27">
        <w:rPr>
          <w:sz w:val="28"/>
          <w:szCs w:val="28"/>
        </w:rPr>
        <w:t xml:space="preserve"> who have instructed me throughout my degree. </w:t>
      </w:r>
    </w:p>
    <w:p w14:paraId="3D58A1B4" w14:textId="77777777" w:rsidR="000C4821" w:rsidRPr="000C4821" w:rsidRDefault="000C4821" w:rsidP="000C4821">
      <w:pPr>
        <w:spacing w:line="360" w:lineRule="auto"/>
        <w:jc w:val="both"/>
        <w:rPr>
          <w:sz w:val="28"/>
          <w:szCs w:val="28"/>
        </w:rPr>
      </w:pPr>
    </w:p>
    <w:p w14:paraId="0C404598" w14:textId="77777777" w:rsidR="000C4821" w:rsidRPr="000C4821" w:rsidRDefault="000C4821" w:rsidP="000C4821">
      <w:pPr>
        <w:jc w:val="both"/>
        <w:rPr>
          <w:sz w:val="28"/>
          <w:szCs w:val="28"/>
        </w:rPr>
      </w:pPr>
    </w:p>
    <w:p w14:paraId="18BA8B79" w14:textId="64382CA5" w:rsidR="000C4821" w:rsidRPr="001B3F4C" w:rsidRDefault="001B3F4C" w:rsidP="000C4821">
      <w:pPr>
        <w:jc w:val="both"/>
        <w:rPr>
          <w:bCs/>
          <w:sz w:val="28"/>
          <w:szCs w:val="28"/>
        </w:rPr>
      </w:pPr>
      <w:r w:rsidRPr="001B3F4C">
        <w:rPr>
          <w:bCs/>
          <w:sz w:val="28"/>
          <w:szCs w:val="28"/>
        </w:rPr>
        <w:t>(Signature of Student)</w:t>
      </w:r>
    </w:p>
    <w:p w14:paraId="52033E7E" w14:textId="77777777" w:rsidR="001B3F4C" w:rsidRDefault="001B3F4C" w:rsidP="000C4821">
      <w:pPr>
        <w:jc w:val="both"/>
        <w:rPr>
          <w:b/>
          <w:sz w:val="28"/>
          <w:szCs w:val="28"/>
        </w:rPr>
      </w:pPr>
    </w:p>
    <w:p w14:paraId="05570E24" w14:textId="0B40C838" w:rsidR="001B3F4C" w:rsidRDefault="007426D5" w:rsidP="000C4821">
      <w:pPr>
        <w:jc w:val="both"/>
        <w:rPr>
          <w:bCs/>
          <w:color w:val="000000" w:themeColor="text1"/>
          <w:sz w:val="28"/>
          <w:szCs w:val="28"/>
        </w:rPr>
      </w:pPr>
      <w:r w:rsidRPr="007426D5">
        <w:rPr>
          <w:bCs/>
          <w:color w:val="000000" w:themeColor="text1"/>
          <w:sz w:val="28"/>
          <w:szCs w:val="28"/>
        </w:rPr>
        <w:t xml:space="preserve">Saksham </w:t>
      </w:r>
      <w:proofErr w:type="spellStart"/>
      <w:r w:rsidRPr="007426D5">
        <w:rPr>
          <w:bCs/>
          <w:color w:val="000000" w:themeColor="text1"/>
          <w:sz w:val="28"/>
          <w:szCs w:val="28"/>
        </w:rPr>
        <w:t>Dotiyal</w:t>
      </w:r>
      <w:proofErr w:type="spellEnd"/>
      <w:r w:rsidR="000130CD">
        <w:rPr>
          <w:bCs/>
          <w:color w:val="000000" w:themeColor="text1"/>
          <w:sz w:val="28"/>
          <w:szCs w:val="28"/>
        </w:rPr>
        <w:t xml:space="preserve"> (2330771)</w:t>
      </w:r>
    </w:p>
    <w:p w14:paraId="2A47A8FE" w14:textId="754BE130" w:rsidR="000130CD" w:rsidRDefault="000130CD" w:rsidP="000C4821">
      <w:pPr>
        <w:jc w:val="both"/>
        <w:rPr>
          <w:bCs/>
          <w:color w:val="000000" w:themeColor="text1"/>
          <w:sz w:val="28"/>
          <w:szCs w:val="28"/>
        </w:rPr>
      </w:pPr>
      <w:r>
        <w:rPr>
          <w:bCs/>
          <w:color w:val="000000" w:themeColor="text1"/>
          <w:sz w:val="28"/>
          <w:szCs w:val="28"/>
        </w:rPr>
        <w:t xml:space="preserve">Daksh </w:t>
      </w:r>
      <w:proofErr w:type="spellStart"/>
      <w:r>
        <w:rPr>
          <w:bCs/>
          <w:color w:val="000000" w:themeColor="text1"/>
          <w:sz w:val="28"/>
          <w:szCs w:val="28"/>
        </w:rPr>
        <w:t>verma</w:t>
      </w:r>
      <w:proofErr w:type="spellEnd"/>
      <w:r>
        <w:rPr>
          <w:bCs/>
          <w:color w:val="000000" w:themeColor="text1"/>
          <w:sz w:val="28"/>
          <w:szCs w:val="28"/>
        </w:rPr>
        <w:t xml:space="preserve"> (2330712)</w:t>
      </w:r>
    </w:p>
    <w:p w14:paraId="4B0DC872" w14:textId="5712B8F6" w:rsidR="000130CD" w:rsidRDefault="000130CD" w:rsidP="000C4821">
      <w:pPr>
        <w:jc w:val="both"/>
        <w:rPr>
          <w:bCs/>
          <w:color w:val="000000" w:themeColor="text1"/>
          <w:sz w:val="28"/>
          <w:szCs w:val="28"/>
        </w:rPr>
      </w:pPr>
      <w:r>
        <w:rPr>
          <w:bCs/>
          <w:color w:val="000000" w:themeColor="text1"/>
          <w:sz w:val="28"/>
          <w:szCs w:val="28"/>
        </w:rPr>
        <w:t>Ayushmaan (2330708)</w:t>
      </w:r>
    </w:p>
    <w:p w14:paraId="6E6A712E" w14:textId="51273620" w:rsidR="00E76422" w:rsidRPr="007426D5" w:rsidRDefault="000130CD" w:rsidP="000C4821">
      <w:pPr>
        <w:jc w:val="both"/>
        <w:rPr>
          <w:bCs/>
          <w:color w:val="000000" w:themeColor="text1"/>
          <w:sz w:val="28"/>
          <w:szCs w:val="28"/>
        </w:rPr>
      </w:pPr>
      <w:r>
        <w:rPr>
          <w:bCs/>
          <w:color w:val="000000" w:themeColor="text1"/>
          <w:sz w:val="28"/>
          <w:szCs w:val="28"/>
        </w:rPr>
        <w:t>Karanjot (2330733)</w:t>
      </w:r>
    </w:p>
    <w:p w14:paraId="371548D5" w14:textId="4697DB29" w:rsidR="001B3F4C" w:rsidRDefault="001B3F4C" w:rsidP="000C4821">
      <w:pPr>
        <w:jc w:val="both"/>
        <w:rPr>
          <w:bCs/>
          <w:color w:val="FF0000"/>
          <w:sz w:val="28"/>
          <w:szCs w:val="28"/>
        </w:rPr>
      </w:pPr>
    </w:p>
    <w:p w14:paraId="4ABF8E2F" w14:textId="31BE7632" w:rsidR="001B3F4C" w:rsidRDefault="001B3F4C" w:rsidP="000C4821">
      <w:pPr>
        <w:jc w:val="both"/>
        <w:rPr>
          <w:bCs/>
          <w:color w:val="FF0000"/>
          <w:sz w:val="28"/>
          <w:szCs w:val="28"/>
        </w:rPr>
      </w:pPr>
    </w:p>
    <w:p w14:paraId="72C91CD3" w14:textId="2863C17E" w:rsidR="001B3F4C" w:rsidRDefault="001B3F4C" w:rsidP="000C4821">
      <w:pPr>
        <w:jc w:val="both"/>
        <w:rPr>
          <w:bCs/>
          <w:color w:val="FF0000"/>
          <w:sz w:val="28"/>
          <w:szCs w:val="28"/>
        </w:rPr>
      </w:pPr>
    </w:p>
    <w:p w14:paraId="1602B58D" w14:textId="00FB8D3C" w:rsidR="001B3F4C" w:rsidRDefault="001B3F4C" w:rsidP="000C4821">
      <w:pPr>
        <w:jc w:val="both"/>
        <w:rPr>
          <w:bCs/>
          <w:color w:val="FF0000"/>
          <w:sz w:val="28"/>
          <w:szCs w:val="28"/>
        </w:rPr>
      </w:pPr>
    </w:p>
    <w:p w14:paraId="4D65F450" w14:textId="5B5A7FC6" w:rsidR="001B3F4C" w:rsidRDefault="001B3F4C" w:rsidP="000C4821">
      <w:pPr>
        <w:jc w:val="both"/>
        <w:rPr>
          <w:bCs/>
          <w:color w:val="FF0000"/>
          <w:sz w:val="28"/>
          <w:szCs w:val="28"/>
        </w:rPr>
      </w:pPr>
    </w:p>
    <w:p w14:paraId="39E4A4A6" w14:textId="138D465B" w:rsidR="001B3F4C" w:rsidRDefault="001B3F4C" w:rsidP="000C4821">
      <w:pPr>
        <w:jc w:val="both"/>
        <w:rPr>
          <w:bCs/>
          <w:color w:val="FF0000"/>
          <w:sz w:val="28"/>
          <w:szCs w:val="28"/>
        </w:rPr>
      </w:pPr>
    </w:p>
    <w:p w14:paraId="2DD0C091" w14:textId="3C78344C" w:rsidR="001B3F4C" w:rsidRDefault="001B3F4C" w:rsidP="000C4821">
      <w:pPr>
        <w:jc w:val="both"/>
        <w:rPr>
          <w:bCs/>
          <w:color w:val="FF0000"/>
          <w:sz w:val="28"/>
          <w:szCs w:val="28"/>
        </w:rPr>
      </w:pPr>
    </w:p>
    <w:p w14:paraId="6A7B153C" w14:textId="0EEA7F88" w:rsidR="001B3F4C" w:rsidRDefault="001B3F4C" w:rsidP="000C4821">
      <w:pPr>
        <w:jc w:val="both"/>
        <w:rPr>
          <w:bCs/>
          <w:color w:val="FF0000"/>
          <w:sz w:val="28"/>
          <w:szCs w:val="28"/>
        </w:rPr>
      </w:pPr>
    </w:p>
    <w:p w14:paraId="552B4AFD" w14:textId="78E8A9CB" w:rsidR="001B3F4C" w:rsidRDefault="001B3F4C" w:rsidP="000C4821">
      <w:pPr>
        <w:jc w:val="both"/>
        <w:rPr>
          <w:bCs/>
          <w:color w:val="FF0000"/>
          <w:sz w:val="28"/>
          <w:szCs w:val="28"/>
        </w:rPr>
      </w:pPr>
    </w:p>
    <w:p w14:paraId="76E463D2" w14:textId="77777777" w:rsidR="001F5F07" w:rsidRDefault="001F5F07" w:rsidP="00815812">
      <w:pPr>
        <w:jc w:val="center"/>
        <w:rPr>
          <w:b/>
          <w:color w:val="000000" w:themeColor="text1"/>
          <w:sz w:val="32"/>
          <w:szCs w:val="32"/>
        </w:rPr>
      </w:pPr>
    </w:p>
    <w:p w14:paraId="20EDF29E" w14:textId="77777777" w:rsidR="00374606" w:rsidRDefault="00374606" w:rsidP="00815812">
      <w:pPr>
        <w:jc w:val="center"/>
        <w:rPr>
          <w:b/>
          <w:color w:val="000000" w:themeColor="text1"/>
          <w:sz w:val="32"/>
          <w:szCs w:val="32"/>
        </w:rPr>
      </w:pPr>
    </w:p>
    <w:p w14:paraId="71F4471D" w14:textId="77777777" w:rsidR="00374606" w:rsidRDefault="00374606" w:rsidP="00815812">
      <w:pPr>
        <w:jc w:val="center"/>
        <w:rPr>
          <w:b/>
          <w:color w:val="000000" w:themeColor="text1"/>
          <w:sz w:val="32"/>
          <w:szCs w:val="32"/>
        </w:rPr>
      </w:pPr>
    </w:p>
    <w:p w14:paraId="4C0DAECE" w14:textId="77777777" w:rsidR="00374606" w:rsidRDefault="00374606" w:rsidP="00815812">
      <w:pPr>
        <w:jc w:val="center"/>
        <w:rPr>
          <w:b/>
          <w:color w:val="000000" w:themeColor="text1"/>
          <w:sz w:val="32"/>
          <w:szCs w:val="32"/>
        </w:rPr>
      </w:pPr>
    </w:p>
    <w:p w14:paraId="1B2D01C5" w14:textId="77777777" w:rsidR="00374606" w:rsidRDefault="00374606" w:rsidP="00815812">
      <w:pPr>
        <w:jc w:val="center"/>
        <w:rPr>
          <w:b/>
          <w:color w:val="000000" w:themeColor="text1"/>
          <w:sz w:val="32"/>
          <w:szCs w:val="32"/>
        </w:rPr>
      </w:pPr>
    </w:p>
    <w:p w14:paraId="771128BE" w14:textId="6B8E392D" w:rsidR="001B3F4C" w:rsidRPr="00815812" w:rsidRDefault="00815812" w:rsidP="00815812">
      <w:pPr>
        <w:jc w:val="center"/>
        <w:rPr>
          <w:b/>
          <w:color w:val="FF0000"/>
          <w:sz w:val="32"/>
          <w:szCs w:val="32"/>
        </w:rPr>
      </w:pPr>
      <w:r>
        <w:rPr>
          <w:b/>
          <w:color w:val="000000" w:themeColor="text1"/>
          <w:sz w:val="32"/>
          <w:szCs w:val="32"/>
        </w:rPr>
        <w:t xml:space="preserve">TABLE OF </w:t>
      </w:r>
      <w:r w:rsidRPr="00815812">
        <w:rPr>
          <w:b/>
          <w:color w:val="000000" w:themeColor="text1"/>
          <w:sz w:val="32"/>
          <w:szCs w:val="32"/>
        </w:rPr>
        <w:t>CONTENTS</w:t>
      </w:r>
      <w:r>
        <w:rPr>
          <w:b/>
          <w:color w:val="000000" w:themeColor="text1"/>
          <w:sz w:val="32"/>
          <w:szCs w:val="32"/>
        </w:rPr>
        <w:t xml:space="preserve"> </w:t>
      </w:r>
    </w:p>
    <w:p w14:paraId="20EBD682" w14:textId="0A626020" w:rsidR="001B3F4C" w:rsidRDefault="001B3F4C" w:rsidP="000C4821">
      <w:pPr>
        <w:jc w:val="both"/>
        <w:rPr>
          <w:bCs/>
          <w:color w:val="FF0000"/>
          <w:sz w:val="28"/>
          <w:szCs w:val="28"/>
        </w:rPr>
      </w:pPr>
    </w:p>
    <w:tbl>
      <w:tblPr>
        <w:tblW w:w="9295" w:type="dxa"/>
        <w:tblLayout w:type="fixed"/>
        <w:tblCellMar>
          <w:top w:w="72" w:type="dxa"/>
          <w:left w:w="115" w:type="dxa"/>
          <w:right w:w="115" w:type="dxa"/>
        </w:tblCellMar>
        <w:tblLook w:val="04A0" w:firstRow="1" w:lastRow="0" w:firstColumn="1" w:lastColumn="0" w:noHBand="0" w:noVBand="1"/>
      </w:tblPr>
      <w:tblGrid>
        <w:gridCol w:w="648"/>
        <w:gridCol w:w="7297"/>
        <w:gridCol w:w="1350"/>
      </w:tblGrid>
      <w:tr w:rsidR="00815812" w:rsidRPr="00060699" w14:paraId="66B4DC61" w14:textId="77777777" w:rsidTr="00486354">
        <w:tc>
          <w:tcPr>
            <w:tcW w:w="7945" w:type="dxa"/>
            <w:gridSpan w:val="2"/>
            <w:vAlign w:val="center"/>
          </w:tcPr>
          <w:p w14:paraId="70CDC0D7" w14:textId="77777777" w:rsidR="00815812" w:rsidRPr="00060699" w:rsidRDefault="00815812" w:rsidP="00486354">
            <w:pPr>
              <w:spacing w:line="360" w:lineRule="auto"/>
              <w:rPr>
                <w:b/>
                <w:color w:val="000000"/>
                <w:sz w:val="24"/>
                <w:szCs w:val="24"/>
              </w:rPr>
            </w:pPr>
            <w:r w:rsidRPr="00060699">
              <w:rPr>
                <w:b/>
                <w:color w:val="000000"/>
                <w:sz w:val="24"/>
                <w:szCs w:val="24"/>
              </w:rPr>
              <w:t>PARTICULARS</w:t>
            </w:r>
          </w:p>
        </w:tc>
        <w:tc>
          <w:tcPr>
            <w:tcW w:w="1350" w:type="dxa"/>
            <w:vAlign w:val="center"/>
          </w:tcPr>
          <w:p w14:paraId="206BE820" w14:textId="77777777" w:rsidR="00815812" w:rsidRPr="00060699" w:rsidRDefault="00815812" w:rsidP="00486354">
            <w:pPr>
              <w:spacing w:line="360" w:lineRule="auto"/>
              <w:jc w:val="center"/>
              <w:rPr>
                <w:b/>
                <w:color w:val="000000"/>
                <w:sz w:val="24"/>
                <w:szCs w:val="24"/>
              </w:rPr>
            </w:pPr>
            <w:r w:rsidRPr="00060699">
              <w:rPr>
                <w:b/>
                <w:color w:val="000000"/>
                <w:sz w:val="24"/>
                <w:szCs w:val="24"/>
              </w:rPr>
              <w:t>PAGE NO</w:t>
            </w:r>
          </w:p>
        </w:tc>
      </w:tr>
      <w:tr w:rsidR="00815812" w:rsidRPr="00060699" w14:paraId="0E5868B2" w14:textId="77777777" w:rsidTr="00486354">
        <w:tc>
          <w:tcPr>
            <w:tcW w:w="7945" w:type="dxa"/>
            <w:gridSpan w:val="2"/>
            <w:vAlign w:val="center"/>
          </w:tcPr>
          <w:p w14:paraId="43775D64" w14:textId="77777777" w:rsidR="00815812" w:rsidRPr="00060699" w:rsidRDefault="00815812" w:rsidP="00486354">
            <w:pPr>
              <w:spacing w:line="360" w:lineRule="auto"/>
              <w:rPr>
                <w:b/>
                <w:color w:val="000000"/>
                <w:sz w:val="24"/>
                <w:szCs w:val="24"/>
              </w:rPr>
            </w:pPr>
            <w:r w:rsidRPr="00060699">
              <w:rPr>
                <w:color w:val="000000"/>
                <w:sz w:val="24"/>
                <w:szCs w:val="24"/>
              </w:rPr>
              <w:t>Title Page</w:t>
            </w:r>
          </w:p>
        </w:tc>
        <w:tc>
          <w:tcPr>
            <w:tcW w:w="1350" w:type="dxa"/>
            <w:vAlign w:val="center"/>
          </w:tcPr>
          <w:p w14:paraId="55468B3C" w14:textId="77777777" w:rsidR="00815812" w:rsidRPr="00060699" w:rsidRDefault="00815812" w:rsidP="00486354">
            <w:pPr>
              <w:spacing w:line="360" w:lineRule="auto"/>
              <w:jc w:val="center"/>
              <w:rPr>
                <w:color w:val="000000"/>
                <w:sz w:val="24"/>
                <w:szCs w:val="24"/>
              </w:rPr>
            </w:pPr>
            <w:r w:rsidRPr="00060699">
              <w:rPr>
                <w:color w:val="000000"/>
                <w:sz w:val="24"/>
                <w:szCs w:val="24"/>
              </w:rPr>
              <w:t>I</w:t>
            </w:r>
          </w:p>
        </w:tc>
      </w:tr>
      <w:tr w:rsidR="00815812" w:rsidRPr="00060699" w14:paraId="48C6C5CD" w14:textId="77777777" w:rsidTr="00486354">
        <w:tc>
          <w:tcPr>
            <w:tcW w:w="7945" w:type="dxa"/>
            <w:gridSpan w:val="2"/>
            <w:vAlign w:val="center"/>
          </w:tcPr>
          <w:p w14:paraId="70B53DB7" w14:textId="77777777" w:rsidR="00815812" w:rsidRPr="00060699" w:rsidRDefault="00815812" w:rsidP="00486354">
            <w:pPr>
              <w:spacing w:line="360" w:lineRule="auto"/>
              <w:rPr>
                <w:b/>
                <w:color w:val="000000"/>
                <w:sz w:val="24"/>
                <w:szCs w:val="24"/>
              </w:rPr>
            </w:pPr>
            <w:r w:rsidRPr="00060699">
              <w:rPr>
                <w:color w:val="000000"/>
                <w:sz w:val="24"/>
                <w:szCs w:val="24"/>
              </w:rPr>
              <w:t>Declaration by the Candidate</w:t>
            </w:r>
          </w:p>
        </w:tc>
        <w:tc>
          <w:tcPr>
            <w:tcW w:w="1350" w:type="dxa"/>
            <w:vAlign w:val="center"/>
          </w:tcPr>
          <w:p w14:paraId="740D9980" w14:textId="77777777" w:rsidR="00815812" w:rsidRPr="00060699" w:rsidRDefault="00815812" w:rsidP="00486354">
            <w:pPr>
              <w:spacing w:line="360" w:lineRule="auto"/>
              <w:jc w:val="center"/>
              <w:rPr>
                <w:color w:val="000000"/>
                <w:sz w:val="24"/>
                <w:szCs w:val="24"/>
              </w:rPr>
            </w:pPr>
            <w:r w:rsidRPr="00060699">
              <w:rPr>
                <w:color w:val="000000"/>
                <w:sz w:val="24"/>
                <w:szCs w:val="24"/>
              </w:rPr>
              <w:t>II</w:t>
            </w:r>
          </w:p>
        </w:tc>
      </w:tr>
      <w:tr w:rsidR="00815812" w:rsidRPr="00060699" w14:paraId="216DAC22" w14:textId="77777777" w:rsidTr="00486354">
        <w:tc>
          <w:tcPr>
            <w:tcW w:w="7945" w:type="dxa"/>
            <w:gridSpan w:val="2"/>
            <w:vAlign w:val="center"/>
          </w:tcPr>
          <w:p w14:paraId="70BB5F2F" w14:textId="77777777" w:rsidR="00815812" w:rsidRPr="00060699" w:rsidRDefault="00815812" w:rsidP="00486354">
            <w:pPr>
              <w:spacing w:line="360" w:lineRule="auto"/>
              <w:rPr>
                <w:b/>
                <w:color w:val="000000"/>
                <w:sz w:val="24"/>
                <w:szCs w:val="24"/>
              </w:rPr>
            </w:pPr>
            <w:r w:rsidRPr="00060699">
              <w:rPr>
                <w:color w:val="000000"/>
                <w:sz w:val="24"/>
                <w:szCs w:val="24"/>
              </w:rPr>
              <w:t>Acknowledgement</w:t>
            </w:r>
          </w:p>
        </w:tc>
        <w:tc>
          <w:tcPr>
            <w:tcW w:w="1350" w:type="dxa"/>
            <w:vAlign w:val="center"/>
          </w:tcPr>
          <w:p w14:paraId="5F3F7B65" w14:textId="735D3E82" w:rsidR="00815812" w:rsidRPr="00060699" w:rsidRDefault="00815812" w:rsidP="00486354">
            <w:pPr>
              <w:spacing w:line="360" w:lineRule="auto"/>
              <w:jc w:val="center"/>
              <w:rPr>
                <w:color w:val="000000"/>
                <w:sz w:val="24"/>
                <w:szCs w:val="24"/>
              </w:rPr>
            </w:pPr>
            <w:r w:rsidRPr="00060699">
              <w:rPr>
                <w:color w:val="000000"/>
                <w:sz w:val="24"/>
                <w:szCs w:val="24"/>
              </w:rPr>
              <w:t>III</w:t>
            </w:r>
          </w:p>
        </w:tc>
      </w:tr>
      <w:tr w:rsidR="00815812" w:rsidRPr="00060699" w14:paraId="06CE56E2" w14:textId="77777777" w:rsidTr="00486354">
        <w:tc>
          <w:tcPr>
            <w:tcW w:w="7945" w:type="dxa"/>
            <w:gridSpan w:val="2"/>
            <w:vAlign w:val="center"/>
          </w:tcPr>
          <w:p w14:paraId="0771510C" w14:textId="77777777" w:rsidR="00815812" w:rsidRPr="00060699" w:rsidRDefault="00815812" w:rsidP="00486354">
            <w:pPr>
              <w:spacing w:line="360" w:lineRule="auto"/>
              <w:rPr>
                <w:b/>
                <w:color w:val="000000"/>
                <w:sz w:val="24"/>
                <w:szCs w:val="24"/>
              </w:rPr>
            </w:pPr>
            <w:r w:rsidRPr="00060699">
              <w:rPr>
                <w:color w:val="000000"/>
                <w:sz w:val="24"/>
                <w:szCs w:val="24"/>
              </w:rPr>
              <w:t xml:space="preserve">Table of Contents </w:t>
            </w:r>
          </w:p>
        </w:tc>
        <w:tc>
          <w:tcPr>
            <w:tcW w:w="1350" w:type="dxa"/>
            <w:vAlign w:val="center"/>
          </w:tcPr>
          <w:p w14:paraId="213EF1C8" w14:textId="6DC79EC5" w:rsidR="00815812" w:rsidRPr="00060699" w:rsidRDefault="00815812" w:rsidP="00486354">
            <w:pPr>
              <w:spacing w:line="360" w:lineRule="auto"/>
              <w:jc w:val="center"/>
              <w:rPr>
                <w:color w:val="000000"/>
                <w:sz w:val="24"/>
                <w:szCs w:val="24"/>
              </w:rPr>
            </w:pPr>
            <w:r w:rsidRPr="00060699">
              <w:rPr>
                <w:color w:val="000000"/>
                <w:sz w:val="24"/>
                <w:szCs w:val="24"/>
              </w:rPr>
              <w:t>IV – V</w:t>
            </w:r>
          </w:p>
        </w:tc>
      </w:tr>
      <w:tr w:rsidR="00815812" w:rsidRPr="00060699" w14:paraId="613549C3" w14:textId="77777777" w:rsidTr="00486354">
        <w:tc>
          <w:tcPr>
            <w:tcW w:w="7945" w:type="dxa"/>
            <w:gridSpan w:val="2"/>
            <w:vAlign w:val="center"/>
          </w:tcPr>
          <w:p w14:paraId="34E7CBAF" w14:textId="77777777" w:rsidR="00815812" w:rsidRPr="00060699" w:rsidRDefault="00815812" w:rsidP="00486354">
            <w:pPr>
              <w:spacing w:line="360" w:lineRule="auto"/>
              <w:rPr>
                <w:color w:val="000000"/>
                <w:sz w:val="24"/>
                <w:szCs w:val="24"/>
              </w:rPr>
            </w:pPr>
            <w:r w:rsidRPr="00060699">
              <w:rPr>
                <w:color w:val="000000"/>
                <w:sz w:val="24"/>
                <w:szCs w:val="24"/>
              </w:rPr>
              <w:t>Abstract</w:t>
            </w:r>
          </w:p>
        </w:tc>
        <w:tc>
          <w:tcPr>
            <w:tcW w:w="1350" w:type="dxa"/>
            <w:vAlign w:val="center"/>
          </w:tcPr>
          <w:p w14:paraId="3B7DB92A" w14:textId="5C4DDE6C" w:rsidR="00815812" w:rsidRPr="00060699" w:rsidRDefault="00815812" w:rsidP="00486354">
            <w:pPr>
              <w:spacing w:line="360" w:lineRule="auto"/>
              <w:jc w:val="center"/>
              <w:rPr>
                <w:color w:val="000000"/>
                <w:sz w:val="24"/>
                <w:szCs w:val="24"/>
              </w:rPr>
            </w:pPr>
            <w:r w:rsidRPr="00060699">
              <w:rPr>
                <w:color w:val="000000"/>
                <w:sz w:val="24"/>
                <w:szCs w:val="24"/>
              </w:rPr>
              <w:t>VI</w:t>
            </w:r>
          </w:p>
        </w:tc>
      </w:tr>
      <w:tr w:rsidR="00815812" w:rsidRPr="00060699" w14:paraId="0A3A39E4" w14:textId="77777777" w:rsidTr="00486354">
        <w:tc>
          <w:tcPr>
            <w:tcW w:w="7945" w:type="dxa"/>
            <w:gridSpan w:val="2"/>
            <w:vAlign w:val="center"/>
          </w:tcPr>
          <w:p w14:paraId="545B9EF2" w14:textId="77777777" w:rsidR="00815812" w:rsidRPr="00060699" w:rsidRDefault="00815812" w:rsidP="00486354">
            <w:pPr>
              <w:spacing w:line="360" w:lineRule="auto"/>
              <w:rPr>
                <w:b/>
                <w:color w:val="000000"/>
                <w:sz w:val="24"/>
                <w:szCs w:val="24"/>
              </w:rPr>
            </w:pPr>
            <w:r w:rsidRPr="00060699">
              <w:rPr>
                <w:color w:val="000000"/>
                <w:sz w:val="24"/>
                <w:szCs w:val="24"/>
              </w:rPr>
              <w:t>List of Figures</w:t>
            </w:r>
          </w:p>
        </w:tc>
        <w:tc>
          <w:tcPr>
            <w:tcW w:w="1350" w:type="dxa"/>
            <w:vAlign w:val="center"/>
          </w:tcPr>
          <w:p w14:paraId="59ED9356" w14:textId="7D39E0BB" w:rsidR="00815812" w:rsidRPr="00060699" w:rsidRDefault="00815812" w:rsidP="00486354">
            <w:pPr>
              <w:spacing w:line="360" w:lineRule="auto"/>
              <w:jc w:val="center"/>
              <w:rPr>
                <w:color w:val="000000"/>
                <w:sz w:val="24"/>
                <w:szCs w:val="24"/>
              </w:rPr>
            </w:pPr>
            <w:r w:rsidRPr="00060699">
              <w:rPr>
                <w:color w:val="000000"/>
                <w:sz w:val="24"/>
                <w:szCs w:val="24"/>
              </w:rPr>
              <w:t>VII-VIII</w:t>
            </w:r>
          </w:p>
        </w:tc>
      </w:tr>
      <w:tr w:rsidR="00815812" w:rsidRPr="00060699" w14:paraId="6E8E8303" w14:textId="77777777" w:rsidTr="00486354">
        <w:tc>
          <w:tcPr>
            <w:tcW w:w="7945" w:type="dxa"/>
            <w:gridSpan w:val="2"/>
            <w:vAlign w:val="center"/>
          </w:tcPr>
          <w:p w14:paraId="76CB85AA" w14:textId="77777777" w:rsidR="00815812" w:rsidRPr="00060699" w:rsidRDefault="00815812" w:rsidP="00486354">
            <w:pPr>
              <w:spacing w:line="360" w:lineRule="auto"/>
              <w:rPr>
                <w:b/>
                <w:color w:val="000000"/>
                <w:sz w:val="24"/>
                <w:szCs w:val="24"/>
              </w:rPr>
            </w:pPr>
            <w:r w:rsidRPr="00060699">
              <w:rPr>
                <w:color w:val="000000"/>
                <w:sz w:val="24"/>
                <w:szCs w:val="24"/>
              </w:rPr>
              <w:t>List of Tables</w:t>
            </w:r>
          </w:p>
        </w:tc>
        <w:tc>
          <w:tcPr>
            <w:tcW w:w="1350" w:type="dxa"/>
            <w:vAlign w:val="center"/>
          </w:tcPr>
          <w:p w14:paraId="78D3C08B" w14:textId="6E761D06" w:rsidR="004355EA" w:rsidRPr="00060699" w:rsidRDefault="00815812" w:rsidP="004355EA">
            <w:pPr>
              <w:spacing w:line="360" w:lineRule="auto"/>
              <w:jc w:val="center"/>
              <w:rPr>
                <w:color w:val="000000"/>
                <w:sz w:val="24"/>
                <w:szCs w:val="24"/>
              </w:rPr>
            </w:pPr>
            <w:r w:rsidRPr="00060699">
              <w:rPr>
                <w:color w:val="000000"/>
                <w:sz w:val="24"/>
                <w:szCs w:val="24"/>
              </w:rPr>
              <w:t>IX-X</w:t>
            </w:r>
          </w:p>
        </w:tc>
      </w:tr>
      <w:tr w:rsidR="00815812" w:rsidRPr="00060699" w14:paraId="3A9A5515" w14:textId="77777777" w:rsidTr="00486354">
        <w:tc>
          <w:tcPr>
            <w:tcW w:w="7945" w:type="dxa"/>
            <w:gridSpan w:val="2"/>
            <w:vAlign w:val="center"/>
          </w:tcPr>
          <w:p w14:paraId="6C45074B" w14:textId="77777777" w:rsidR="00815812" w:rsidRPr="00060699" w:rsidRDefault="00815812" w:rsidP="00486354">
            <w:pPr>
              <w:spacing w:line="360" w:lineRule="auto"/>
              <w:rPr>
                <w:b/>
                <w:color w:val="000000"/>
                <w:sz w:val="24"/>
                <w:szCs w:val="24"/>
              </w:rPr>
            </w:pPr>
            <w:r w:rsidRPr="00060699">
              <w:rPr>
                <w:b/>
                <w:color w:val="000000"/>
                <w:sz w:val="24"/>
                <w:szCs w:val="24"/>
              </w:rPr>
              <w:t>CHAPTER 1 INTRODUCTION</w:t>
            </w:r>
          </w:p>
        </w:tc>
        <w:tc>
          <w:tcPr>
            <w:tcW w:w="1350" w:type="dxa"/>
            <w:vAlign w:val="center"/>
          </w:tcPr>
          <w:p w14:paraId="2F35B62B" w14:textId="0C1E8D84" w:rsidR="00815812" w:rsidRPr="00060699" w:rsidRDefault="00815812" w:rsidP="00486354">
            <w:pPr>
              <w:spacing w:line="360" w:lineRule="auto"/>
              <w:jc w:val="center"/>
              <w:rPr>
                <w:b/>
                <w:color w:val="000000"/>
                <w:sz w:val="24"/>
                <w:szCs w:val="24"/>
              </w:rPr>
            </w:pPr>
          </w:p>
        </w:tc>
      </w:tr>
      <w:tr w:rsidR="008F2B1F" w:rsidRPr="00060699" w14:paraId="79F4CA51" w14:textId="77777777" w:rsidTr="003A2518">
        <w:trPr>
          <w:gridAfter w:val="2"/>
          <w:wAfter w:w="8647" w:type="dxa"/>
          <w:trHeight w:val="190"/>
        </w:trPr>
        <w:tc>
          <w:tcPr>
            <w:tcW w:w="648" w:type="dxa"/>
            <w:vAlign w:val="center"/>
          </w:tcPr>
          <w:p w14:paraId="45CC724C" w14:textId="77777777" w:rsidR="008F2B1F" w:rsidRPr="00060699" w:rsidRDefault="008F2B1F" w:rsidP="00486354">
            <w:pPr>
              <w:spacing w:line="360" w:lineRule="auto"/>
              <w:rPr>
                <w:color w:val="000000"/>
                <w:sz w:val="24"/>
                <w:szCs w:val="24"/>
              </w:rPr>
            </w:pPr>
          </w:p>
        </w:tc>
      </w:tr>
      <w:tr w:rsidR="004355EA" w:rsidRPr="00060699" w14:paraId="126A3A6A" w14:textId="77777777" w:rsidTr="00486354">
        <w:trPr>
          <w:gridAfter w:val="1"/>
          <w:wAfter w:w="1350" w:type="dxa"/>
        </w:trPr>
        <w:tc>
          <w:tcPr>
            <w:tcW w:w="7945" w:type="dxa"/>
            <w:gridSpan w:val="2"/>
            <w:vAlign w:val="center"/>
          </w:tcPr>
          <w:p w14:paraId="5078729F" w14:textId="72320CC5" w:rsidR="004355EA" w:rsidRPr="00060699" w:rsidRDefault="004355EA" w:rsidP="00486354">
            <w:pPr>
              <w:spacing w:line="360" w:lineRule="auto"/>
              <w:rPr>
                <w:color w:val="000000"/>
                <w:sz w:val="24"/>
                <w:szCs w:val="24"/>
              </w:rPr>
            </w:pPr>
            <w:r>
              <w:rPr>
                <w:b/>
                <w:color w:val="000000"/>
                <w:sz w:val="24"/>
                <w:szCs w:val="24"/>
              </w:rPr>
              <w:t>C</w:t>
            </w:r>
            <w:r w:rsidRPr="00060699">
              <w:rPr>
                <w:b/>
                <w:color w:val="000000"/>
                <w:sz w:val="24"/>
                <w:szCs w:val="24"/>
              </w:rPr>
              <w:t>HAPTER 2 REVIEW OF LITERATURE</w:t>
            </w:r>
          </w:p>
        </w:tc>
      </w:tr>
      <w:tr w:rsidR="004355EA" w:rsidRPr="00060699" w14:paraId="5CAD4861" w14:textId="77777777" w:rsidTr="00486354">
        <w:trPr>
          <w:gridAfter w:val="1"/>
          <w:wAfter w:w="1350" w:type="dxa"/>
        </w:trPr>
        <w:tc>
          <w:tcPr>
            <w:tcW w:w="7945" w:type="dxa"/>
            <w:gridSpan w:val="2"/>
            <w:vAlign w:val="center"/>
          </w:tcPr>
          <w:p w14:paraId="143A23FA" w14:textId="77777777" w:rsidR="004355EA" w:rsidRPr="00060699" w:rsidRDefault="004355EA" w:rsidP="00486354">
            <w:pPr>
              <w:spacing w:line="360" w:lineRule="auto"/>
              <w:rPr>
                <w:color w:val="000000"/>
                <w:sz w:val="24"/>
                <w:szCs w:val="24"/>
              </w:rPr>
            </w:pPr>
            <w:r w:rsidRPr="00060699">
              <w:rPr>
                <w:b/>
                <w:color w:val="000000"/>
                <w:sz w:val="24"/>
                <w:szCs w:val="24"/>
              </w:rPr>
              <w:t>CHAPTER 3 PROBLEM DEFINITION AND OBJECTIVES</w:t>
            </w:r>
          </w:p>
        </w:tc>
      </w:tr>
      <w:tr w:rsidR="004355EA" w:rsidRPr="00060699" w14:paraId="1C42BAB5" w14:textId="77777777" w:rsidTr="00486354">
        <w:trPr>
          <w:gridAfter w:val="1"/>
          <w:wAfter w:w="1350" w:type="dxa"/>
        </w:trPr>
        <w:tc>
          <w:tcPr>
            <w:tcW w:w="7945" w:type="dxa"/>
            <w:gridSpan w:val="2"/>
            <w:vAlign w:val="center"/>
          </w:tcPr>
          <w:p w14:paraId="1012C37E" w14:textId="522F9BDE" w:rsidR="004355EA" w:rsidRPr="00060699" w:rsidRDefault="004355EA" w:rsidP="00486354">
            <w:pPr>
              <w:spacing w:line="360" w:lineRule="auto"/>
              <w:rPr>
                <w:color w:val="000000"/>
                <w:sz w:val="24"/>
                <w:szCs w:val="24"/>
              </w:rPr>
            </w:pPr>
            <w:r w:rsidRPr="00060699">
              <w:rPr>
                <w:b/>
                <w:color w:val="000000"/>
                <w:sz w:val="24"/>
                <w:szCs w:val="24"/>
              </w:rPr>
              <w:t>CHAPTER 4 DESIGN AND IMPLEMENTATION</w:t>
            </w:r>
          </w:p>
        </w:tc>
      </w:tr>
      <w:tr w:rsidR="004355EA" w:rsidRPr="00060699" w14:paraId="70305B5D" w14:textId="77777777" w:rsidTr="00486354">
        <w:trPr>
          <w:gridAfter w:val="1"/>
          <w:wAfter w:w="1350" w:type="dxa"/>
        </w:trPr>
        <w:tc>
          <w:tcPr>
            <w:tcW w:w="7945" w:type="dxa"/>
            <w:gridSpan w:val="2"/>
            <w:vAlign w:val="center"/>
          </w:tcPr>
          <w:p w14:paraId="5E0CBAB6" w14:textId="22C9ADF0" w:rsidR="004355EA" w:rsidRPr="00060699" w:rsidRDefault="004355EA" w:rsidP="00486354">
            <w:pPr>
              <w:spacing w:line="360" w:lineRule="auto"/>
              <w:rPr>
                <w:color w:val="000000"/>
                <w:sz w:val="24"/>
                <w:szCs w:val="24"/>
              </w:rPr>
            </w:pPr>
            <w:r w:rsidRPr="00060699">
              <w:rPr>
                <w:b/>
                <w:color w:val="000000"/>
                <w:sz w:val="24"/>
                <w:szCs w:val="24"/>
              </w:rPr>
              <w:t>CHAPTER 5 RESULTS AND DISCUSSIONS</w:t>
            </w:r>
          </w:p>
        </w:tc>
      </w:tr>
      <w:tr w:rsidR="004355EA" w:rsidRPr="00060699" w14:paraId="5FB04A25" w14:textId="77777777" w:rsidTr="00486354">
        <w:trPr>
          <w:gridAfter w:val="1"/>
          <w:wAfter w:w="1350" w:type="dxa"/>
        </w:trPr>
        <w:tc>
          <w:tcPr>
            <w:tcW w:w="7945" w:type="dxa"/>
            <w:gridSpan w:val="2"/>
            <w:vAlign w:val="center"/>
          </w:tcPr>
          <w:p w14:paraId="400333EF" w14:textId="668BB196" w:rsidR="004355EA" w:rsidRPr="00060699" w:rsidRDefault="004355EA" w:rsidP="00486354">
            <w:pPr>
              <w:spacing w:line="360" w:lineRule="auto"/>
              <w:rPr>
                <w:color w:val="000000"/>
                <w:sz w:val="24"/>
                <w:szCs w:val="24"/>
              </w:rPr>
            </w:pPr>
            <w:r w:rsidRPr="00060699">
              <w:rPr>
                <w:b/>
                <w:color w:val="000000"/>
                <w:sz w:val="24"/>
                <w:szCs w:val="24"/>
              </w:rPr>
              <w:t xml:space="preserve">CHAPTER </w:t>
            </w:r>
            <w:r>
              <w:rPr>
                <w:b/>
                <w:color w:val="000000"/>
                <w:sz w:val="24"/>
                <w:szCs w:val="24"/>
              </w:rPr>
              <w:t>6</w:t>
            </w:r>
            <w:r w:rsidRPr="00060699">
              <w:rPr>
                <w:b/>
                <w:color w:val="000000"/>
                <w:sz w:val="24"/>
                <w:szCs w:val="24"/>
              </w:rPr>
              <w:t xml:space="preserve"> CONCLUSION AND FUTURE SCOPE</w:t>
            </w:r>
          </w:p>
        </w:tc>
      </w:tr>
      <w:tr w:rsidR="004355EA" w:rsidRPr="00060699" w14:paraId="2EBC76E6" w14:textId="77777777" w:rsidTr="00486354">
        <w:trPr>
          <w:gridAfter w:val="1"/>
          <w:wAfter w:w="1350" w:type="dxa"/>
        </w:trPr>
        <w:tc>
          <w:tcPr>
            <w:tcW w:w="7945" w:type="dxa"/>
            <w:gridSpan w:val="2"/>
            <w:vAlign w:val="center"/>
          </w:tcPr>
          <w:p w14:paraId="6985C82C" w14:textId="77777777" w:rsidR="004355EA" w:rsidRPr="00060699" w:rsidRDefault="004355EA" w:rsidP="00486354">
            <w:pPr>
              <w:spacing w:line="360" w:lineRule="auto"/>
              <w:rPr>
                <w:color w:val="000000"/>
                <w:sz w:val="24"/>
                <w:szCs w:val="24"/>
              </w:rPr>
            </w:pPr>
            <w:r w:rsidRPr="00060699">
              <w:rPr>
                <w:b/>
                <w:color w:val="000000"/>
                <w:sz w:val="24"/>
                <w:szCs w:val="24"/>
              </w:rPr>
              <w:t>REFERENCES</w:t>
            </w:r>
          </w:p>
        </w:tc>
      </w:tr>
      <w:tr w:rsidR="004355EA" w:rsidRPr="00060699" w14:paraId="25284E6E" w14:textId="77777777" w:rsidTr="00486354">
        <w:trPr>
          <w:gridAfter w:val="1"/>
          <w:wAfter w:w="1350" w:type="dxa"/>
        </w:trPr>
        <w:tc>
          <w:tcPr>
            <w:tcW w:w="7945" w:type="dxa"/>
            <w:gridSpan w:val="2"/>
            <w:vAlign w:val="center"/>
          </w:tcPr>
          <w:p w14:paraId="0F2A194B" w14:textId="77777777" w:rsidR="004355EA" w:rsidRPr="00060699" w:rsidRDefault="004355EA" w:rsidP="00486354">
            <w:pPr>
              <w:spacing w:line="360" w:lineRule="auto"/>
              <w:rPr>
                <w:color w:val="000000"/>
                <w:sz w:val="24"/>
                <w:szCs w:val="24"/>
              </w:rPr>
            </w:pPr>
            <w:r w:rsidRPr="00060699">
              <w:rPr>
                <w:b/>
                <w:color w:val="000000"/>
                <w:sz w:val="24"/>
                <w:szCs w:val="24"/>
              </w:rPr>
              <w:t>PUBLICATIONS</w:t>
            </w:r>
          </w:p>
        </w:tc>
      </w:tr>
    </w:tbl>
    <w:p w14:paraId="7B0E5B34" w14:textId="77777777" w:rsidR="00815812" w:rsidRDefault="00815812" w:rsidP="000C4821">
      <w:pPr>
        <w:jc w:val="both"/>
        <w:rPr>
          <w:bCs/>
          <w:color w:val="FF0000"/>
          <w:sz w:val="28"/>
          <w:szCs w:val="28"/>
        </w:rPr>
      </w:pPr>
    </w:p>
    <w:p w14:paraId="3FDD3559" w14:textId="24546C3A" w:rsidR="001B3F4C" w:rsidRDefault="001B3F4C" w:rsidP="000C4821">
      <w:pPr>
        <w:jc w:val="both"/>
        <w:rPr>
          <w:bCs/>
          <w:color w:val="FF0000"/>
          <w:sz w:val="28"/>
          <w:szCs w:val="28"/>
        </w:rPr>
      </w:pPr>
    </w:p>
    <w:p w14:paraId="55C8BF31" w14:textId="115B97A4" w:rsidR="001B3F4C" w:rsidRDefault="001B3F4C" w:rsidP="000C4821">
      <w:pPr>
        <w:jc w:val="both"/>
        <w:rPr>
          <w:bCs/>
          <w:color w:val="FF0000"/>
          <w:sz w:val="28"/>
          <w:szCs w:val="28"/>
        </w:rPr>
      </w:pPr>
    </w:p>
    <w:p w14:paraId="01D52415" w14:textId="68D5E144" w:rsidR="001B3F4C" w:rsidRDefault="001B3F4C" w:rsidP="000C4821">
      <w:pPr>
        <w:jc w:val="both"/>
        <w:rPr>
          <w:bCs/>
          <w:color w:val="FF0000"/>
          <w:sz w:val="28"/>
          <w:szCs w:val="28"/>
        </w:rPr>
      </w:pPr>
    </w:p>
    <w:p w14:paraId="702FCAEA" w14:textId="74886259" w:rsidR="001B3F4C" w:rsidRDefault="001B3F4C" w:rsidP="000C4821">
      <w:pPr>
        <w:jc w:val="both"/>
        <w:rPr>
          <w:bCs/>
          <w:color w:val="FF0000"/>
          <w:sz w:val="28"/>
          <w:szCs w:val="28"/>
        </w:rPr>
      </w:pPr>
    </w:p>
    <w:p w14:paraId="2F31ED8A" w14:textId="29728EB1" w:rsidR="001B3F4C" w:rsidRDefault="001B3F4C" w:rsidP="000C4821">
      <w:pPr>
        <w:jc w:val="both"/>
        <w:rPr>
          <w:bCs/>
          <w:color w:val="FF0000"/>
          <w:sz w:val="28"/>
          <w:szCs w:val="28"/>
        </w:rPr>
      </w:pPr>
    </w:p>
    <w:p w14:paraId="2AD8E1B0" w14:textId="5D56D80E" w:rsidR="001B3F4C" w:rsidRDefault="001B3F4C" w:rsidP="000C4821">
      <w:pPr>
        <w:jc w:val="both"/>
        <w:rPr>
          <w:bCs/>
          <w:color w:val="FF0000"/>
          <w:sz w:val="28"/>
          <w:szCs w:val="28"/>
        </w:rPr>
      </w:pPr>
    </w:p>
    <w:p w14:paraId="62745DE7" w14:textId="49B36263" w:rsidR="0073274B" w:rsidRDefault="0073274B" w:rsidP="000F3750">
      <w:pPr>
        <w:spacing w:line="360" w:lineRule="auto"/>
        <w:ind w:left="100" w:right="77" w:firstLine="360"/>
        <w:rPr>
          <w:sz w:val="24"/>
          <w:szCs w:val="24"/>
        </w:rPr>
        <w:sectPr w:rsidR="0073274B" w:rsidSect="000E09B0">
          <w:headerReference w:type="default" r:id="rId10"/>
          <w:pgSz w:w="12240" w:h="15840"/>
          <w:pgMar w:top="1380" w:right="1320" w:bottom="280" w:left="1340" w:header="720" w:footer="720" w:gutter="0"/>
          <w:cols w:space="720"/>
        </w:sectPr>
      </w:pPr>
    </w:p>
    <w:p w14:paraId="2543603B" w14:textId="430E0209" w:rsidR="00B03B25" w:rsidRDefault="00B03B25">
      <w:pPr>
        <w:spacing w:before="9" w:line="160" w:lineRule="exact"/>
        <w:rPr>
          <w:sz w:val="16"/>
          <w:szCs w:val="16"/>
        </w:rPr>
      </w:pPr>
    </w:p>
    <w:p w14:paraId="24CF6DD5" w14:textId="77777777" w:rsidR="00B03B25" w:rsidRDefault="00B03B25">
      <w:pPr>
        <w:spacing w:line="200" w:lineRule="exact"/>
      </w:pPr>
    </w:p>
    <w:p w14:paraId="3100A591" w14:textId="77777777" w:rsidR="00602BAB" w:rsidRDefault="00602BAB" w:rsidP="00602BAB">
      <w:pPr>
        <w:ind w:right="-4649"/>
        <w:rPr>
          <w:b/>
          <w:sz w:val="40"/>
          <w:szCs w:val="40"/>
        </w:rPr>
        <w:sectPr w:rsidR="00602BAB" w:rsidSect="000E09B0">
          <w:pgSz w:w="12240" w:h="15840"/>
          <w:pgMar w:top="1380" w:right="1320" w:bottom="280" w:left="1340" w:header="720" w:footer="720" w:gutter="0"/>
          <w:cols w:num="2" w:space="2134" w:equalWidth="0">
            <w:col w:w="4990" w:space="49"/>
            <w:col w:w="4541"/>
          </w:cols>
        </w:sectPr>
      </w:pPr>
    </w:p>
    <w:p w14:paraId="68DA72BE" w14:textId="12AC9CB5" w:rsidR="00740BDC" w:rsidRPr="00740BDC" w:rsidRDefault="00740BDC" w:rsidP="00E24316">
      <w:pPr>
        <w:ind w:right="118"/>
        <w:jc w:val="both"/>
        <w:rPr>
          <w:b/>
          <w:sz w:val="32"/>
          <w:szCs w:val="32"/>
        </w:rPr>
      </w:pPr>
      <w:r w:rsidRPr="00740BDC">
        <w:rPr>
          <w:b/>
          <w:sz w:val="32"/>
          <w:szCs w:val="32"/>
        </w:rPr>
        <w:t>Chapter-</w:t>
      </w:r>
      <w:r>
        <w:rPr>
          <w:b/>
          <w:sz w:val="32"/>
          <w:szCs w:val="32"/>
        </w:rPr>
        <w:t>2</w:t>
      </w:r>
    </w:p>
    <w:p w14:paraId="1F70D9DD" w14:textId="4B1EAA07" w:rsidR="00740BDC" w:rsidRPr="00740BDC" w:rsidRDefault="00740BDC" w:rsidP="00E24316">
      <w:pPr>
        <w:ind w:right="118"/>
        <w:rPr>
          <w:sz w:val="32"/>
          <w:szCs w:val="32"/>
        </w:rPr>
      </w:pPr>
      <w:r w:rsidRPr="00740BDC">
        <w:rPr>
          <w:b/>
          <w:color w:val="000000"/>
          <w:sz w:val="32"/>
          <w:szCs w:val="32"/>
        </w:rPr>
        <w:t>REVIEW OF LITERATURE</w:t>
      </w:r>
    </w:p>
    <w:p w14:paraId="7365ACB7" w14:textId="77777777" w:rsidR="00602BAB" w:rsidRDefault="00602BAB" w:rsidP="00E03180">
      <w:pPr>
        <w:ind w:right="-62"/>
        <w:rPr>
          <w:b/>
          <w:sz w:val="40"/>
          <w:szCs w:val="40"/>
        </w:rPr>
      </w:pPr>
    </w:p>
    <w:p w14:paraId="290C5B05" w14:textId="77777777" w:rsidR="00051F1F" w:rsidRDefault="00051F1F" w:rsidP="00E03180">
      <w:pPr>
        <w:ind w:right="-62"/>
        <w:rPr>
          <w:b/>
          <w:spacing w:val="1"/>
          <w:sz w:val="28"/>
          <w:szCs w:val="28"/>
        </w:rPr>
      </w:pPr>
    </w:p>
    <w:p w14:paraId="2DBB5FBD" w14:textId="77777777" w:rsidR="00605D93" w:rsidRDefault="00605D93" w:rsidP="00E03180">
      <w:pPr>
        <w:ind w:right="-62"/>
        <w:rPr>
          <w:b/>
          <w:spacing w:val="1"/>
          <w:sz w:val="28"/>
          <w:szCs w:val="28"/>
        </w:rPr>
      </w:pPr>
    </w:p>
    <w:p w14:paraId="10288E4D" w14:textId="77777777" w:rsidR="00605D93" w:rsidRDefault="00605D93" w:rsidP="00605D93">
      <w:pPr>
        <w:ind w:right="-62"/>
        <w:rPr>
          <w:bCs/>
          <w:spacing w:val="1"/>
          <w:sz w:val="28"/>
          <w:szCs w:val="28"/>
          <w:lang w:val="en-IN"/>
        </w:rPr>
      </w:pPr>
      <w:r w:rsidRPr="00605D93">
        <w:rPr>
          <w:bCs/>
          <w:spacing w:val="1"/>
          <w:sz w:val="28"/>
          <w:szCs w:val="28"/>
          <w:lang w:val="en-IN"/>
        </w:rPr>
        <w:t>The healthcare industry has undergone a significant technological transformation over the past few decades. Yet, many small and medium-sized hospitals, clinics, and pharmacies still rely heavily on manual data management systems. These traditional methods often lead to inefficiencies, human errors, data redundancy, and poor accessibility of patient and inventory information. The evolution from manual to computerized systems has therefore become a crucial step in improving the quality, speed, and reliability of healthcare operations.</w:t>
      </w:r>
    </w:p>
    <w:p w14:paraId="7923778C" w14:textId="77777777" w:rsidR="00605D93" w:rsidRDefault="00605D93" w:rsidP="00605D93">
      <w:pPr>
        <w:ind w:right="-62"/>
        <w:rPr>
          <w:bCs/>
          <w:spacing w:val="1"/>
          <w:sz w:val="28"/>
          <w:szCs w:val="28"/>
          <w:lang w:val="en-IN"/>
        </w:rPr>
      </w:pPr>
    </w:p>
    <w:p w14:paraId="16235826" w14:textId="77777777" w:rsidR="00605D93" w:rsidRPr="00605D93" w:rsidRDefault="00605D93" w:rsidP="00605D93">
      <w:pPr>
        <w:ind w:right="-62"/>
        <w:rPr>
          <w:bCs/>
          <w:spacing w:val="1"/>
          <w:sz w:val="28"/>
          <w:szCs w:val="28"/>
          <w:lang w:val="en-IN"/>
        </w:rPr>
      </w:pPr>
    </w:p>
    <w:p w14:paraId="7EE7E654" w14:textId="77777777" w:rsidR="00605D93" w:rsidRPr="00605D93" w:rsidRDefault="00605D93" w:rsidP="00605D93">
      <w:pPr>
        <w:ind w:right="-62"/>
        <w:rPr>
          <w:bCs/>
          <w:spacing w:val="1"/>
          <w:sz w:val="28"/>
          <w:szCs w:val="28"/>
          <w:lang w:val="en-IN"/>
        </w:rPr>
      </w:pPr>
      <w:r w:rsidRPr="00605D93">
        <w:rPr>
          <w:bCs/>
          <w:spacing w:val="1"/>
          <w:sz w:val="28"/>
          <w:szCs w:val="28"/>
          <w:lang w:val="en-IN"/>
        </w:rPr>
        <w:t>2.1 Manual Systems</w:t>
      </w:r>
    </w:p>
    <w:p w14:paraId="217C13DC" w14:textId="77777777" w:rsidR="00605D93" w:rsidRDefault="00605D93" w:rsidP="00605D93">
      <w:pPr>
        <w:ind w:right="-62"/>
        <w:rPr>
          <w:bCs/>
          <w:spacing w:val="1"/>
          <w:sz w:val="28"/>
          <w:szCs w:val="28"/>
          <w:lang w:val="en-IN"/>
        </w:rPr>
      </w:pPr>
      <w:r w:rsidRPr="00605D93">
        <w:rPr>
          <w:bCs/>
          <w:spacing w:val="1"/>
          <w:sz w:val="28"/>
          <w:szCs w:val="28"/>
          <w:lang w:val="en-IN"/>
        </w:rPr>
        <w:t xml:space="preserve">In earlier times, hospitals and medical stores used paper-based systems for maintaining patient records, prescriptions, and billing information. These systems required manual entry of data and physical storage of files, which increased the risk of misplaced records, duplication, and errors. Retrieving old records or </w:t>
      </w:r>
      <w:proofErr w:type="spellStart"/>
      <w:r w:rsidRPr="00605D93">
        <w:rPr>
          <w:bCs/>
          <w:spacing w:val="1"/>
          <w:sz w:val="28"/>
          <w:szCs w:val="28"/>
          <w:lang w:val="en-IN"/>
        </w:rPr>
        <w:t>analyzing</w:t>
      </w:r>
      <w:proofErr w:type="spellEnd"/>
      <w:r w:rsidRPr="00605D93">
        <w:rPr>
          <w:bCs/>
          <w:spacing w:val="1"/>
          <w:sz w:val="28"/>
          <w:szCs w:val="28"/>
          <w:lang w:val="en-IN"/>
        </w:rPr>
        <w:t xml:space="preserve"> patient trends was time-consuming and impractical. According to studies in healthcare informatics, manual systems also led to higher operational costs due to excessive </w:t>
      </w:r>
      <w:proofErr w:type="spellStart"/>
      <w:r w:rsidRPr="00605D93">
        <w:rPr>
          <w:bCs/>
          <w:spacing w:val="1"/>
          <w:sz w:val="28"/>
          <w:szCs w:val="28"/>
          <w:lang w:val="en-IN"/>
        </w:rPr>
        <w:t>labor</w:t>
      </w:r>
      <w:proofErr w:type="spellEnd"/>
      <w:r w:rsidRPr="00605D93">
        <w:rPr>
          <w:bCs/>
          <w:spacing w:val="1"/>
          <w:sz w:val="28"/>
          <w:szCs w:val="28"/>
          <w:lang w:val="en-IN"/>
        </w:rPr>
        <w:t xml:space="preserve"> and administrative work.</w:t>
      </w:r>
    </w:p>
    <w:p w14:paraId="4F50EFBF" w14:textId="77777777" w:rsidR="00605D93" w:rsidRDefault="00605D93" w:rsidP="00605D93">
      <w:pPr>
        <w:ind w:right="-62"/>
        <w:rPr>
          <w:bCs/>
          <w:spacing w:val="1"/>
          <w:sz w:val="28"/>
          <w:szCs w:val="28"/>
          <w:lang w:val="en-IN"/>
        </w:rPr>
      </w:pPr>
    </w:p>
    <w:p w14:paraId="7BDB5F0E" w14:textId="77777777" w:rsidR="00605D93" w:rsidRPr="00605D93" w:rsidRDefault="00605D93" w:rsidP="00605D93">
      <w:pPr>
        <w:ind w:right="-62"/>
        <w:rPr>
          <w:bCs/>
          <w:spacing w:val="1"/>
          <w:sz w:val="28"/>
          <w:szCs w:val="28"/>
          <w:lang w:val="en-IN"/>
        </w:rPr>
      </w:pPr>
    </w:p>
    <w:p w14:paraId="3012B5C4" w14:textId="77777777" w:rsidR="00605D93" w:rsidRPr="00605D93" w:rsidRDefault="00605D93" w:rsidP="00605D93">
      <w:pPr>
        <w:ind w:right="-62"/>
        <w:rPr>
          <w:bCs/>
          <w:spacing w:val="1"/>
          <w:sz w:val="28"/>
          <w:szCs w:val="28"/>
          <w:lang w:val="en-IN"/>
        </w:rPr>
      </w:pPr>
      <w:r w:rsidRPr="00605D93">
        <w:rPr>
          <w:bCs/>
          <w:spacing w:val="1"/>
          <w:sz w:val="28"/>
          <w:szCs w:val="28"/>
          <w:lang w:val="en-IN"/>
        </w:rPr>
        <w:t>2.2 Early Digital Systems</w:t>
      </w:r>
    </w:p>
    <w:p w14:paraId="58D3E7AF" w14:textId="77777777" w:rsidR="00605D93" w:rsidRDefault="00605D93" w:rsidP="00605D93">
      <w:pPr>
        <w:ind w:right="-62"/>
        <w:rPr>
          <w:bCs/>
          <w:spacing w:val="1"/>
          <w:sz w:val="28"/>
          <w:szCs w:val="28"/>
          <w:lang w:val="en-IN"/>
        </w:rPr>
      </w:pPr>
      <w:r w:rsidRPr="00605D93">
        <w:rPr>
          <w:bCs/>
          <w:spacing w:val="1"/>
          <w:sz w:val="28"/>
          <w:szCs w:val="28"/>
          <w:lang w:val="en-IN"/>
        </w:rPr>
        <w:t>The introduction of computers and spreadsheet software such as Microsoft Excel provided a partial solution to data storage issues. While these tools improved record-keeping, they lacked automation and real-time integration between departments. There was still no centralized database that connected patient details, billing, and inventory management. Consequently, hospitals faced difficulties in synchronizing data and ensuring consistency across systems.</w:t>
      </w:r>
    </w:p>
    <w:p w14:paraId="40C7AA5B" w14:textId="77777777" w:rsidR="00605D93" w:rsidRDefault="00605D93" w:rsidP="00605D93">
      <w:pPr>
        <w:ind w:right="-62"/>
        <w:rPr>
          <w:bCs/>
          <w:spacing w:val="1"/>
          <w:sz w:val="28"/>
          <w:szCs w:val="28"/>
          <w:lang w:val="en-IN"/>
        </w:rPr>
      </w:pPr>
    </w:p>
    <w:p w14:paraId="7EBBE0DE" w14:textId="77777777" w:rsidR="00605D93" w:rsidRPr="00605D93" w:rsidRDefault="00605D93" w:rsidP="00605D93">
      <w:pPr>
        <w:ind w:right="-62"/>
        <w:rPr>
          <w:bCs/>
          <w:spacing w:val="1"/>
          <w:sz w:val="28"/>
          <w:szCs w:val="28"/>
          <w:lang w:val="en-IN"/>
        </w:rPr>
      </w:pPr>
    </w:p>
    <w:p w14:paraId="546C095A" w14:textId="77777777" w:rsidR="00605D93" w:rsidRPr="00605D93" w:rsidRDefault="00605D93" w:rsidP="00605D93">
      <w:pPr>
        <w:ind w:right="-62"/>
        <w:rPr>
          <w:bCs/>
          <w:spacing w:val="1"/>
          <w:sz w:val="28"/>
          <w:szCs w:val="28"/>
          <w:lang w:val="en-IN"/>
        </w:rPr>
      </w:pPr>
      <w:r w:rsidRPr="00605D93">
        <w:rPr>
          <w:bCs/>
          <w:spacing w:val="1"/>
          <w:sz w:val="28"/>
          <w:szCs w:val="28"/>
          <w:lang w:val="en-IN"/>
        </w:rPr>
        <w:t>2.3 Existing Healthcare Management Solutions</w:t>
      </w:r>
    </w:p>
    <w:p w14:paraId="2F55EC9A" w14:textId="77777777" w:rsidR="00605D93" w:rsidRDefault="00605D93" w:rsidP="00605D93">
      <w:pPr>
        <w:ind w:right="-62"/>
        <w:rPr>
          <w:bCs/>
          <w:spacing w:val="1"/>
          <w:sz w:val="28"/>
          <w:szCs w:val="28"/>
          <w:lang w:val="en-IN"/>
        </w:rPr>
      </w:pPr>
      <w:r w:rsidRPr="00605D93">
        <w:rPr>
          <w:bCs/>
          <w:spacing w:val="1"/>
          <w:sz w:val="28"/>
          <w:szCs w:val="28"/>
          <w:lang w:val="en-IN"/>
        </w:rPr>
        <w:t xml:space="preserve">In recent years, advanced software like </w:t>
      </w:r>
      <w:proofErr w:type="spellStart"/>
      <w:r w:rsidRPr="00605D93">
        <w:rPr>
          <w:bCs/>
          <w:spacing w:val="1"/>
          <w:sz w:val="28"/>
          <w:szCs w:val="28"/>
          <w:lang w:val="en-IN"/>
        </w:rPr>
        <w:t>Practo</w:t>
      </w:r>
      <w:proofErr w:type="spellEnd"/>
      <w:r w:rsidRPr="00605D93">
        <w:rPr>
          <w:bCs/>
          <w:spacing w:val="1"/>
          <w:sz w:val="28"/>
          <w:szCs w:val="28"/>
          <w:lang w:val="en-IN"/>
        </w:rPr>
        <w:t xml:space="preserve">, </w:t>
      </w:r>
      <w:proofErr w:type="spellStart"/>
      <w:r w:rsidRPr="00605D93">
        <w:rPr>
          <w:bCs/>
          <w:spacing w:val="1"/>
          <w:sz w:val="28"/>
          <w:szCs w:val="28"/>
          <w:lang w:val="en-IN"/>
        </w:rPr>
        <w:t>Medeasy</w:t>
      </w:r>
      <w:proofErr w:type="spellEnd"/>
      <w:r w:rsidRPr="00605D93">
        <w:rPr>
          <w:bCs/>
          <w:spacing w:val="1"/>
          <w:sz w:val="28"/>
          <w:szCs w:val="28"/>
          <w:lang w:val="en-IN"/>
        </w:rPr>
        <w:t xml:space="preserve">, and </w:t>
      </w:r>
      <w:proofErr w:type="spellStart"/>
      <w:r w:rsidRPr="00605D93">
        <w:rPr>
          <w:bCs/>
          <w:spacing w:val="1"/>
          <w:sz w:val="28"/>
          <w:szCs w:val="28"/>
          <w:lang w:val="en-IN"/>
        </w:rPr>
        <w:t>PharmaSys</w:t>
      </w:r>
      <w:proofErr w:type="spellEnd"/>
      <w:r w:rsidRPr="00605D93">
        <w:rPr>
          <w:bCs/>
          <w:spacing w:val="1"/>
          <w:sz w:val="28"/>
          <w:szCs w:val="28"/>
          <w:lang w:val="en-IN"/>
        </w:rPr>
        <w:t xml:space="preserve"> have emerged, offering cloud-based solutions for healthcare management. These systems automate several administrative tasks and support digital prescriptions, appointment scheduling, and data analytics. However, these commercial solutions are often expensive and require high-end infrastructure, making them inaccessible for small </w:t>
      </w:r>
    </w:p>
    <w:p w14:paraId="76E51A8C" w14:textId="77777777" w:rsidR="00605D93" w:rsidRDefault="00605D93" w:rsidP="00605D93">
      <w:pPr>
        <w:ind w:right="-62"/>
        <w:rPr>
          <w:bCs/>
          <w:spacing w:val="1"/>
          <w:sz w:val="28"/>
          <w:szCs w:val="28"/>
          <w:lang w:val="en-IN"/>
        </w:rPr>
      </w:pPr>
    </w:p>
    <w:p w14:paraId="63754ABC" w14:textId="77777777" w:rsidR="00605D93" w:rsidRDefault="00605D93" w:rsidP="00605D93">
      <w:pPr>
        <w:ind w:right="-62"/>
        <w:rPr>
          <w:bCs/>
          <w:spacing w:val="1"/>
          <w:sz w:val="28"/>
          <w:szCs w:val="28"/>
          <w:lang w:val="en-IN"/>
        </w:rPr>
      </w:pPr>
    </w:p>
    <w:p w14:paraId="792843BF" w14:textId="77777777" w:rsidR="00605D93" w:rsidRDefault="00605D93" w:rsidP="00605D93">
      <w:pPr>
        <w:ind w:right="-62"/>
        <w:rPr>
          <w:bCs/>
          <w:spacing w:val="1"/>
          <w:sz w:val="28"/>
          <w:szCs w:val="28"/>
          <w:lang w:val="en-IN"/>
        </w:rPr>
      </w:pPr>
    </w:p>
    <w:p w14:paraId="7F799ECE" w14:textId="77777777" w:rsidR="00605D93" w:rsidRDefault="00605D93" w:rsidP="00605D93">
      <w:pPr>
        <w:ind w:right="-62"/>
        <w:rPr>
          <w:bCs/>
          <w:spacing w:val="1"/>
          <w:sz w:val="28"/>
          <w:szCs w:val="28"/>
          <w:lang w:val="en-IN"/>
        </w:rPr>
      </w:pPr>
    </w:p>
    <w:p w14:paraId="4FAFA74C" w14:textId="18BC00DB" w:rsidR="00605D93" w:rsidRDefault="00605D93" w:rsidP="00605D93">
      <w:pPr>
        <w:ind w:right="-62"/>
        <w:rPr>
          <w:bCs/>
          <w:spacing w:val="1"/>
          <w:sz w:val="28"/>
          <w:szCs w:val="28"/>
          <w:lang w:val="en-IN"/>
        </w:rPr>
      </w:pPr>
      <w:r w:rsidRPr="00605D93">
        <w:rPr>
          <w:bCs/>
          <w:spacing w:val="1"/>
          <w:sz w:val="28"/>
          <w:szCs w:val="28"/>
          <w:lang w:val="en-IN"/>
        </w:rPr>
        <w:t>clinics or rural healthcare providers. Moreover, they are not fully customizable, which limits their adoption in varied local healthcare environments.</w:t>
      </w:r>
    </w:p>
    <w:p w14:paraId="40CAF07A" w14:textId="77777777" w:rsidR="00605D93" w:rsidRDefault="00605D93" w:rsidP="00605D93">
      <w:pPr>
        <w:ind w:right="-62"/>
        <w:rPr>
          <w:bCs/>
          <w:spacing w:val="1"/>
          <w:sz w:val="28"/>
          <w:szCs w:val="28"/>
          <w:lang w:val="en-IN"/>
        </w:rPr>
      </w:pPr>
    </w:p>
    <w:p w14:paraId="5961A4A1" w14:textId="77777777" w:rsidR="00605D93" w:rsidRPr="00605D93" w:rsidRDefault="00605D93" w:rsidP="00605D93">
      <w:pPr>
        <w:ind w:right="-62"/>
        <w:rPr>
          <w:bCs/>
          <w:spacing w:val="1"/>
          <w:sz w:val="28"/>
          <w:szCs w:val="28"/>
          <w:lang w:val="en-IN"/>
        </w:rPr>
      </w:pPr>
    </w:p>
    <w:p w14:paraId="20B1F424" w14:textId="77777777" w:rsidR="00605D93" w:rsidRPr="00605D93" w:rsidRDefault="00605D93" w:rsidP="00605D93">
      <w:pPr>
        <w:ind w:right="-62"/>
        <w:rPr>
          <w:bCs/>
          <w:spacing w:val="1"/>
          <w:sz w:val="28"/>
          <w:szCs w:val="28"/>
          <w:lang w:val="en-IN"/>
        </w:rPr>
      </w:pPr>
      <w:r w:rsidRPr="00605D93">
        <w:rPr>
          <w:bCs/>
          <w:spacing w:val="1"/>
          <w:sz w:val="28"/>
          <w:szCs w:val="28"/>
          <w:lang w:val="en-IN"/>
        </w:rPr>
        <w:t>2.4 AI and Data Science in Healthcare</w:t>
      </w:r>
    </w:p>
    <w:p w14:paraId="60A80EDB" w14:textId="77777777" w:rsidR="00605D93" w:rsidRDefault="00605D93" w:rsidP="00605D93">
      <w:pPr>
        <w:ind w:right="-62"/>
        <w:rPr>
          <w:b/>
          <w:spacing w:val="1"/>
          <w:sz w:val="28"/>
          <w:szCs w:val="28"/>
          <w:lang w:val="en-IN"/>
        </w:rPr>
      </w:pPr>
      <w:r w:rsidRPr="00605D93">
        <w:rPr>
          <w:bCs/>
          <w:spacing w:val="1"/>
          <w:sz w:val="28"/>
          <w:szCs w:val="28"/>
          <w:lang w:val="en-IN"/>
        </w:rPr>
        <w:t>Artificial Intelligence (AI) and Data Science have introduced groundbreaking changes in modern healthcare systems. Technologies like IBM Watson Health</w:t>
      </w:r>
      <w:r w:rsidRPr="00605D93">
        <w:rPr>
          <w:b/>
          <w:spacing w:val="1"/>
          <w:sz w:val="28"/>
          <w:szCs w:val="28"/>
          <w:lang w:val="en-IN"/>
        </w:rPr>
        <w:t xml:space="preserve"> </w:t>
      </w:r>
      <w:r w:rsidRPr="00605D93">
        <w:rPr>
          <w:bCs/>
          <w:spacing w:val="1"/>
          <w:sz w:val="28"/>
          <w:szCs w:val="28"/>
          <w:lang w:val="en-IN"/>
        </w:rPr>
        <w:t xml:space="preserve">have demonstrated the use of AI for diagnosis assistance, predictive analytics, and personalized treatment plans. Similarly, </w:t>
      </w:r>
      <w:proofErr w:type="spellStart"/>
      <w:r w:rsidRPr="00605D93">
        <w:rPr>
          <w:bCs/>
          <w:spacing w:val="1"/>
          <w:sz w:val="28"/>
          <w:szCs w:val="28"/>
          <w:lang w:val="en-IN"/>
        </w:rPr>
        <w:t>OptumLabs</w:t>
      </w:r>
      <w:proofErr w:type="spellEnd"/>
      <w:r w:rsidRPr="00605D93">
        <w:rPr>
          <w:bCs/>
          <w:spacing w:val="1"/>
          <w:sz w:val="28"/>
          <w:szCs w:val="28"/>
          <w:lang w:val="en-IN"/>
        </w:rPr>
        <w:t xml:space="preserve"> and Google Health have</w:t>
      </w:r>
      <w:r w:rsidRPr="00605D93">
        <w:rPr>
          <w:b/>
          <w:spacing w:val="1"/>
          <w:sz w:val="28"/>
          <w:szCs w:val="28"/>
          <w:lang w:val="en-IN"/>
        </w:rPr>
        <w:t xml:space="preserve"> </w:t>
      </w:r>
      <w:r w:rsidRPr="00605D93">
        <w:rPr>
          <w:bCs/>
          <w:spacing w:val="1"/>
          <w:sz w:val="28"/>
          <w:szCs w:val="28"/>
          <w:lang w:val="en-IN"/>
        </w:rPr>
        <w:t>shown</w:t>
      </w:r>
      <w:r w:rsidRPr="00605D93">
        <w:rPr>
          <w:b/>
          <w:spacing w:val="1"/>
          <w:sz w:val="28"/>
          <w:szCs w:val="28"/>
          <w:lang w:val="en-IN"/>
        </w:rPr>
        <w:t xml:space="preserve"> </w:t>
      </w:r>
    </w:p>
    <w:p w14:paraId="65EFC146" w14:textId="360CA22A" w:rsidR="00605D93" w:rsidRDefault="00605D93" w:rsidP="00605D93">
      <w:pPr>
        <w:ind w:right="-62"/>
        <w:rPr>
          <w:bCs/>
          <w:spacing w:val="1"/>
          <w:sz w:val="28"/>
          <w:szCs w:val="28"/>
          <w:lang w:val="en-IN"/>
        </w:rPr>
      </w:pPr>
      <w:r w:rsidRPr="00605D93">
        <w:rPr>
          <w:bCs/>
          <w:spacing w:val="1"/>
          <w:sz w:val="28"/>
          <w:szCs w:val="28"/>
          <w:lang w:val="en-IN"/>
        </w:rPr>
        <w:t>how machine learning can forecast disease outbreaks, optimize inventory, and improve patient care outcomes. AI has also enhanced decision-making by processing large volumes of patient data to identify trends and correlations that are invisible to human analysis.</w:t>
      </w:r>
    </w:p>
    <w:p w14:paraId="360E5330" w14:textId="77777777" w:rsidR="00605D93" w:rsidRDefault="00605D93" w:rsidP="00605D93">
      <w:pPr>
        <w:ind w:right="-62"/>
        <w:rPr>
          <w:bCs/>
          <w:spacing w:val="1"/>
          <w:sz w:val="28"/>
          <w:szCs w:val="28"/>
          <w:lang w:val="en-IN"/>
        </w:rPr>
      </w:pPr>
    </w:p>
    <w:p w14:paraId="5CBE3D02" w14:textId="77777777" w:rsidR="00605D93" w:rsidRPr="00605D93" w:rsidRDefault="00605D93" w:rsidP="00605D93">
      <w:pPr>
        <w:ind w:right="-62"/>
        <w:rPr>
          <w:bCs/>
          <w:spacing w:val="1"/>
          <w:sz w:val="28"/>
          <w:szCs w:val="28"/>
          <w:lang w:val="en-IN"/>
        </w:rPr>
      </w:pPr>
    </w:p>
    <w:p w14:paraId="39D67D1C" w14:textId="77777777" w:rsidR="00605D93" w:rsidRPr="00605D93" w:rsidRDefault="00605D93" w:rsidP="00605D93">
      <w:pPr>
        <w:ind w:right="-62"/>
        <w:rPr>
          <w:bCs/>
          <w:spacing w:val="1"/>
          <w:sz w:val="28"/>
          <w:szCs w:val="28"/>
          <w:lang w:val="en-IN"/>
        </w:rPr>
      </w:pPr>
      <w:r w:rsidRPr="00605D93">
        <w:rPr>
          <w:bCs/>
          <w:spacing w:val="1"/>
          <w:sz w:val="28"/>
          <w:szCs w:val="28"/>
          <w:lang w:val="en-IN"/>
        </w:rPr>
        <w:t>2.5 Identified Research Gap</w:t>
      </w:r>
    </w:p>
    <w:p w14:paraId="748A7D7A" w14:textId="77777777" w:rsidR="00605D93" w:rsidRDefault="00605D93" w:rsidP="00605D93">
      <w:pPr>
        <w:ind w:right="-62"/>
        <w:rPr>
          <w:bCs/>
          <w:spacing w:val="1"/>
          <w:sz w:val="28"/>
          <w:szCs w:val="28"/>
          <w:lang w:val="en-IN"/>
        </w:rPr>
      </w:pPr>
      <w:r w:rsidRPr="00605D93">
        <w:rPr>
          <w:bCs/>
          <w:spacing w:val="1"/>
          <w:sz w:val="28"/>
          <w:szCs w:val="28"/>
          <w:lang w:val="en-IN"/>
        </w:rPr>
        <w:t>Despite the significant advancements in healthcare technology, there remains a gap between high-end commercial systems and the affordability needs of smaller institutions. Many available systems are either too complex to implement or too costly to maintain. There is a need for a lightweight, open-source, and cost-effective healthcare management system that not only automates administrative operations but also integrates AI-based decision support features.</w:t>
      </w:r>
    </w:p>
    <w:p w14:paraId="29A6A2D7" w14:textId="77777777" w:rsidR="00605D93" w:rsidRDefault="00605D93" w:rsidP="00605D93">
      <w:pPr>
        <w:ind w:right="-62"/>
        <w:rPr>
          <w:bCs/>
          <w:spacing w:val="1"/>
          <w:sz w:val="28"/>
          <w:szCs w:val="28"/>
          <w:lang w:val="en-IN"/>
        </w:rPr>
      </w:pPr>
    </w:p>
    <w:p w14:paraId="41E19BF5" w14:textId="77777777" w:rsidR="00605D93" w:rsidRPr="00605D93" w:rsidRDefault="00605D93" w:rsidP="00605D93">
      <w:pPr>
        <w:ind w:right="-62"/>
        <w:rPr>
          <w:bCs/>
          <w:spacing w:val="1"/>
          <w:sz w:val="28"/>
          <w:szCs w:val="28"/>
          <w:lang w:val="en-IN"/>
        </w:rPr>
      </w:pPr>
    </w:p>
    <w:p w14:paraId="7FFC9725" w14:textId="77777777" w:rsidR="00605D93" w:rsidRPr="00605D93" w:rsidRDefault="00605D93" w:rsidP="00605D93">
      <w:pPr>
        <w:ind w:right="-62"/>
        <w:rPr>
          <w:bCs/>
          <w:spacing w:val="1"/>
          <w:sz w:val="28"/>
          <w:szCs w:val="28"/>
          <w:lang w:val="en-IN"/>
        </w:rPr>
      </w:pPr>
      <w:r w:rsidRPr="00605D93">
        <w:rPr>
          <w:bCs/>
          <w:spacing w:val="1"/>
          <w:sz w:val="28"/>
          <w:szCs w:val="28"/>
          <w:lang w:val="en-IN"/>
        </w:rPr>
        <w:t>2.6 Summary</w:t>
      </w:r>
    </w:p>
    <w:p w14:paraId="183F60F4" w14:textId="77777777" w:rsidR="00605D93" w:rsidRPr="00605D93" w:rsidRDefault="00605D93" w:rsidP="00605D93">
      <w:pPr>
        <w:ind w:right="-62"/>
        <w:rPr>
          <w:bCs/>
          <w:spacing w:val="1"/>
          <w:sz w:val="28"/>
          <w:szCs w:val="28"/>
          <w:lang w:val="en-IN"/>
        </w:rPr>
      </w:pPr>
      <w:r w:rsidRPr="00605D93">
        <w:rPr>
          <w:bCs/>
          <w:spacing w:val="1"/>
          <w:sz w:val="28"/>
          <w:szCs w:val="28"/>
          <w:lang w:val="en-IN"/>
        </w:rPr>
        <w:t>The reviewed literature highlights that while multiple healthcare management solutions exist, very few combine automation, AI integration, and affordability. The Medicare Management System bridges this gap by providing an accessible, intelligent, and user-friendly platform developed in Python, offering both operational automation and predictive analytics tailored to smaller healthcare environments.</w:t>
      </w:r>
    </w:p>
    <w:p w14:paraId="26CB7CC3" w14:textId="31786920" w:rsidR="00605D93" w:rsidRDefault="00605D93" w:rsidP="00E03180">
      <w:pPr>
        <w:ind w:right="-62"/>
        <w:rPr>
          <w:b/>
          <w:spacing w:val="1"/>
          <w:sz w:val="28"/>
          <w:szCs w:val="28"/>
        </w:rPr>
        <w:sectPr w:rsidR="00605D93" w:rsidSect="000E09B0">
          <w:type w:val="continuous"/>
          <w:pgSz w:w="12240" w:h="15840"/>
          <w:pgMar w:top="1380" w:right="1320" w:bottom="280" w:left="1340" w:header="720" w:footer="720" w:gutter="0"/>
          <w:cols w:space="49"/>
        </w:sectPr>
      </w:pPr>
    </w:p>
    <w:p w14:paraId="6E962849" w14:textId="77777777" w:rsidR="00B03B25" w:rsidRDefault="00B03B25">
      <w:pPr>
        <w:spacing w:before="7" w:line="120" w:lineRule="exact"/>
        <w:rPr>
          <w:sz w:val="13"/>
          <w:szCs w:val="13"/>
        </w:rPr>
      </w:pPr>
    </w:p>
    <w:p w14:paraId="40BCF1F7" w14:textId="2BB80ADE" w:rsidR="00B03B25" w:rsidRDefault="00B03B25" w:rsidP="00F15CB2">
      <w:pPr>
        <w:ind w:left="100" w:right="76"/>
        <w:jc w:val="both"/>
        <w:rPr>
          <w:sz w:val="24"/>
          <w:szCs w:val="24"/>
        </w:rPr>
      </w:pPr>
    </w:p>
    <w:p w14:paraId="46C6EBA4" w14:textId="77777777" w:rsidR="00605D93" w:rsidRDefault="00605D93" w:rsidP="00F15CB2">
      <w:pPr>
        <w:ind w:left="100" w:right="76"/>
        <w:jc w:val="both"/>
        <w:rPr>
          <w:sz w:val="24"/>
          <w:szCs w:val="24"/>
        </w:rPr>
      </w:pPr>
    </w:p>
    <w:p w14:paraId="472C8694" w14:textId="58449CE1" w:rsidR="00605D93" w:rsidRDefault="00605D93" w:rsidP="003B2E64">
      <w:pPr>
        <w:ind w:left="100" w:right="76"/>
        <w:jc w:val="center"/>
        <w:rPr>
          <w:b/>
          <w:bCs/>
          <w:sz w:val="28"/>
          <w:szCs w:val="28"/>
        </w:rPr>
      </w:pPr>
      <w:r w:rsidRPr="003B2E64">
        <w:rPr>
          <w:b/>
          <w:bCs/>
          <w:sz w:val="28"/>
          <w:szCs w:val="28"/>
        </w:rPr>
        <w:t>CHAPTER – 3: PROBLEM DEFIN</w:t>
      </w:r>
      <w:r w:rsidR="003B2E64" w:rsidRPr="003B2E64">
        <w:rPr>
          <w:b/>
          <w:bCs/>
          <w:sz w:val="28"/>
          <w:szCs w:val="28"/>
        </w:rPr>
        <w:t>ITION AND OBJECTIVES</w:t>
      </w:r>
    </w:p>
    <w:p w14:paraId="2A538B5F" w14:textId="77777777" w:rsidR="003B2E64" w:rsidRDefault="003B2E64" w:rsidP="003B2E64">
      <w:pPr>
        <w:ind w:left="100" w:right="76"/>
        <w:jc w:val="center"/>
        <w:rPr>
          <w:b/>
          <w:bCs/>
          <w:sz w:val="28"/>
          <w:szCs w:val="28"/>
        </w:rPr>
      </w:pPr>
    </w:p>
    <w:p w14:paraId="16137EE4" w14:textId="77777777" w:rsidR="003B2E64" w:rsidRDefault="003B2E64" w:rsidP="003B2E64">
      <w:pPr>
        <w:ind w:left="100" w:right="76"/>
        <w:jc w:val="center"/>
        <w:rPr>
          <w:b/>
          <w:bCs/>
          <w:sz w:val="28"/>
          <w:szCs w:val="28"/>
        </w:rPr>
      </w:pPr>
    </w:p>
    <w:p w14:paraId="1EB14AFB" w14:textId="77777777" w:rsidR="003B2E64" w:rsidRPr="003B2E64" w:rsidRDefault="003B2E64" w:rsidP="00AA6109">
      <w:pPr>
        <w:ind w:left="100" w:right="76"/>
        <w:rPr>
          <w:sz w:val="28"/>
          <w:szCs w:val="28"/>
          <w:lang w:val="en-IN"/>
        </w:rPr>
      </w:pPr>
      <w:r w:rsidRPr="003B2E64">
        <w:rPr>
          <w:sz w:val="28"/>
          <w:szCs w:val="28"/>
          <w:lang w:val="en-IN"/>
        </w:rPr>
        <w:t>3.1 Problem Definition</w:t>
      </w:r>
    </w:p>
    <w:p w14:paraId="1296423F" w14:textId="77777777" w:rsidR="003B2E64" w:rsidRDefault="003B2E64" w:rsidP="00AA6109">
      <w:pPr>
        <w:ind w:left="100" w:right="76"/>
        <w:rPr>
          <w:sz w:val="28"/>
          <w:szCs w:val="28"/>
          <w:lang w:val="en-IN"/>
        </w:rPr>
      </w:pPr>
      <w:r w:rsidRPr="003B2E64">
        <w:rPr>
          <w:sz w:val="28"/>
          <w:szCs w:val="28"/>
          <w:lang w:val="en-IN"/>
        </w:rPr>
        <w:t>In most small and medium-sized hospitals, clinics, and pharmacies, management tasks such as patient registration, billing, inventory maintenance, and record-keeping are still performed manually or using fragmented software tools. These manual systems are not only time-consuming but also highly prone to human error. Improper record maintenance, misplacement of files, delayed billing, and lack of synchronization between departments lead to inefficiencies and operational difficulties.</w:t>
      </w:r>
    </w:p>
    <w:p w14:paraId="218797CE" w14:textId="77777777" w:rsidR="00AA6109" w:rsidRPr="003B2E64" w:rsidRDefault="00AA6109" w:rsidP="00AA6109">
      <w:pPr>
        <w:ind w:left="100" w:right="76"/>
        <w:rPr>
          <w:sz w:val="28"/>
          <w:szCs w:val="28"/>
          <w:lang w:val="en-IN"/>
        </w:rPr>
      </w:pPr>
    </w:p>
    <w:p w14:paraId="2978342B" w14:textId="77777777" w:rsidR="003B2E64" w:rsidRDefault="003B2E64" w:rsidP="00AA6109">
      <w:pPr>
        <w:ind w:left="100" w:right="76"/>
        <w:rPr>
          <w:sz w:val="28"/>
          <w:szCs w:val="28"/>
          <w:lang w:val="en-IN"/>
        </w:rPr>
      </w:pPr>
      <w:r w:rsidRPr="003B2E64">
        <w:rPr>
          <w:sz w:val="28"/>
          <w:szCs w:val="28"/>
          <w:lang w:val="en-IN"/>
        </w:rPr>
        <w:t>Due to the absence of an integrated and automated management system, hospital staff often face challenges in tracking patient details, managing medicine stock, and ensuring timely billing. Manual entries increase the risk of data redundancy, calculation mistakes, and incomplete records, which may result in financial discrepancies or medical errors.</w:t>
      </w:r>
    </w:p>
    <w:p w14:paraId="0BC5427E" w14:textId="77777777" w:rsidR="00AA6109" w:rsidRPr="003B2E64" w:rsidRDefault="00AA6109" w:rsidP="00AA6109">
      <w:pPr>
        <w:ind w:left="100" w:right="76"/>
        <w:rPr>
          <w:sz w:val="28"/>
          <w:szCs w:val="28"/>
          <w:lang w:val="en-IN"/>
        </w:rPr>
      </w:pPr>
    </w:p>
    <w:p w14:paraId="037621D4" w14:textId="77777777" w:rsidR="003B2E64" w:rsidRDefault="003B2E64" w:rsidP="00AA6109">
      <w:pPr>
        <w:ind w:left="100" w:right="76"/>
        <w:rPr>
          <w:sz w:val="28"/>
          <w:szCs w:val="28"/>
          <w:lang w:val="en-IN"/>
        </w:rPr>
      </w:pPr>
      <w:r w:rsidRPr="003B2E64">
        <w:rPr>
          <w:sz w:val="28"/>
          <w:szCs w:val="28"/>
          <w:lang w:val="en-IN"/>
        </w:rPr>
        <w:t>Furthermore, traditional systems lack analytical and predictive capabilities. Hospitals are unable to forecast medicine demand or identify potential disease trends due to the absence of data-driven insights. This gap prevents proactive decision-making, often leading to overstocking, expiry losses, or shortages of essential medicines.</w:t>
      </w:r>
    </w:p>
    <w:p w14:paraId="4393188F" w14:textId="77777777" w:rsidR="00AA6109" w:rsidRPr="003B2E64" w:rsidRDefault="00AA6109" w:rsidP="00AA6109">
      <w:pPr>
        <w:ind w:left="100" w:right="76"/>
        <w:rPr>
          <w:sz w:val="28"/>
          <w:szCs w:val="28"/>
          <w:lang w:val="en-IN"/>
        </w:rPr>
      </w:pPr>
    </w:p>
    <w:p w14:paraId="65FC6B13" w14:textId="77777777" w:rsidR="003B2E64" w:rsidRPr="003B2E64" w:rsidRDefault="003B2E64" w:rsidP="00AA6109">
      <w:pPr>
        <w:ind w:left="100" w:right="76"/>
        <w:rPr>
          <w:sz w:val="28"/>
          <w:szCs w:val="28"/>
          <w:lang w:val="en-IN"/>
        </w:rPr>
      </w:pPr>
      <w:r w:rsidRPr="003B2E64">
        <w:rPr>
          <w:sz w:val="28"/>
          <w:szCs w:val="28"/>
          <w:lang w:val="en-IN"/>
        </w:rPr>
        <w:t>Another key issue is data security. Patient and financial data stored in physical or unencrypted digital formats are vulnerable to unauthorized access and loss. A modern healthcare system must, therefore, ensure secure storage, role-based access, and regular backup to safeguard sensitive information.</w:t>
      </w:r>
    </w:p>
    <w:p w14:paraId="1FA4A66D" w14:textId="77777777" w:rsidR="003B2E64" w:rsidRDefault="003B2E64" w:rsidP="00AA6109">
      <w:pPr>
        <w:ind w:left="100" w:right="76"/>
        <w:rPr>
          <w:sz w:val="28"/>
          <w:szCs w:val="28"/>
          <w:lang w:val="en-IN"/>
        </w:rPr>
      </w:pPr>
      <w:r w:rsidRPr="003B2E64">
        <w:rPr>
          <w:sz w:val="28"/>
          <w:szCs w:val="28"/>
          <w:lang w:val="en-IN"/>
        </w:rPr>
        <w:t>Hence, there is an urgent need for a centralized, automated, and intelligent system that can streamline hospital operations, minimize human errors, and support better decision-making through AI-driven analysis.</w:t>
      </w:r>
    </w:p>
    <w:p w14:paraId="1D7E2D20" w14:textId="77777777" w:rsidR="00AA6109" w:rsidRPr="003B2E64" w:rsidRDefault="00AA6109" w:rsidP="00AA6109">
      <w:pPr>
        <w:ind w:left="100" w:right="76"/>
        <w:rPr>
          <w:sz w:val="28"/>
          <w:szCs w:val="28"/>
          <w:lang w:val="en-IN"/>
        </w:rPr>
      </w:pPr>
    </w:p>
    <w:p w14:paraId="0A915401" w14:textId="77777777" w:rsidR="003B2E64" w:rsidRPr="003B2E64" w:rsidRDefault="003B2E64" w:rsidP="00AA6109">
      <w:pPr>
        <w:ind w:left="100" w:right="76"/>
        <w:rPr>
          <w:sz w:val="28"/>
          <w:szCs w:val="28"/>
          <w:lang w:val="en-IN"/>
        </w:rPr>
      </w:pPr>
      <w:r w:rsidRPr="003B2E64">
        <w:rPr>
          <w:sz w:val="28"/>
          <w:szCs w:val="28"/>
          <w:lang w:val="en-IN"/>
        </w:rPr>
        <w:t>The Medicare Management System (MMS) is designed precisely to address these issues. It aims to provide a unified digital platform that manages patient information, billing, and inventory efficiently, while integrating Artificial Intelligence (AI) and Data Science (DS) components for prediction and analytics.</w:t>
      </w:r>
    </w:p>
    <w:p w14:paraId="04506AE1" w14:textId="3BAB173D" w:rsidR="003B2E64" w:rsidRDefault="003B2E64" w:rsidP="00AA6109">
      <w:pPr>
        <w:ind w:left="100" w:right="76"/>
        <w:rPr>
          <w:sz w:val="28"/>
          <w:szCs w:val="28"/>
          <w:lang w:val="en-IN"/>
        </w:rPr>
      </w:pPr>
    </w:p>
    <w:p w14:paraId="6D001E90" w14:textId="77777777" w:rsidR="00AA6109" w:rsidRDefault="00AA6109" w:rsidP="00AA6109">
      <w:pPr>
        <w:ind w:left="100" w:right="76"/>
        <w:rPr>
          <w:sz w:val="28"/>
          <w:szCs w:val="28"/>
          <w:lang w:val="en-IN"/>
        </w:rPr>
      </w:pPr>
    </w:p>
    <w:p w14:paraId="2184DE24" w14:textId="77777777" w:rsidR="00AA6109" w:rsidRDefault="00AA6109" w:rsidP="00AA6109">
      <w:pPr>
        <w:ind w:left="100" w:right="76"/>
        <w:rPr>
          <w:sz w:val="28"/>
          <w:szCs w:val="28"/>
          <w:lang w:val="en-IN"/>
        </w:rPr>
      </w:pPr>
    </w:p>
    <w:p w14:paraId="2BDBFAFE" w14:textId="77777777" w:rsidR="00AA6109" w:rsidRDefault="00AA6109" w:rsidP="00AA6109">
      <w:pPr>
        <w:ind w:left="100" w:right="76"/>
        <w:rPr>
          <w:sz w:val="28"/>
          <w:szCs w:val="28"/>
          <w:lang w:val="en-IN"/>
        </w:rPr>
      </w:pPr>
    </w:p>
    <w:p w14:paraId="65624690" w14:textId="77777777" w:rsidR="00AA6109" w:rsidRDefault="00AA6109" w:rsidP="00AA6109">
      <w:pPr>
        <w:ind w:left="100" w:right="76"/>
        <w:rPr>
          <w:sz w:val="28"/>
          <w:szCs w:val="28"/>
          <w:lang w:val="en-IN"/>
        </w:rPr>
      </w:pPr>
    </w:p>
    <w:p w14:paraId="7A69C48E" w14:textId="77777777" w:rsidR="00AA6109" w:rsidRPr="003B2E64" w:rsidRDefault="00AA6109" w:rsidP="00AA6109">
      <w:pPr>
        <w:ind w:left="100" w:right="76"/>
        <w:rPr>
          <w:sz w:val="28"/>
          <w:szCs w:val="28"/>
          <w:lang w:val="en-IN"/>
        </w:rPr>
      </w:pPr>
    </w:p>
    <w:p w14:paraId="1C20FC47" w14:textId="77777777" w:rsidR="003B2E64" w:rsidRPr="003B2E64" w:rsidRDefault="003B2E64" w:rsidP="00AA6109">
      <w:pPr>
        <w:ind w:left="100" w:right="76"/>
        <w:rPr>
          <w:sz w:val="28"/>
          <w:szCs w:val="28"/>
          <w:lang w:val="en-IN"/>
        </w:rPr>
      </w:pPr>
      <w:r w:rsidRPr="003B2E64">
        <w:rPr>
          <w:sz w:val="28"/>
          <w:szCs w:val="28"/>
          <w:lang w:val="en-IN"/>
        </w:rPr>
        <w:t>3.2 Objectives of the Study</w:t>
      </w:r>
    </w:p>
    <w:p w14:paraId="387AEEA9" w14:textId="77777777" w:rsidR="003B2E64" w:rsidRDefault="003B2E64" w:rsidP="00AA6109">
      <w:pPr>
        <w:ind w:left="100" w:right="76"/>
        <w:rPr>
          <w:sz w:val="28"/>
          <w:szCs w:val="28"/>
          <w:lang w:val="en-IN"/>
        </w:rPr>
      </w:pPr>
      <w:r w:rsidRPr="003B2E64">
        <w:rPr>
          <w:sz w:val="28"/>
          <w:szCs w:val="28"/>
          <w:lang w:val="en-IN"/>
        </w:rPr>
        <w:t>The primary objective of this project is to design and implement a comprehensive, scalable, and intelligent healthcare management system that integrates automation and AI-driven decision support. The specific objectives are as follows:</w:t>
      </w:r>
    </w:p>
    <w:p w14:paraId="6A35F8F5" w14:textId="77777777" w:rsidR="00AA6109" w:rsidRPr="003B2E64" w:rsidRDefault="00AA6109" w:rsidP="00AA6109">
      <w:pPr>
        <w:ind w:left="100" w:right="76"/>
        <w:rPr>
          <w:sz w:val="28"/>
          <w:szCs w:val="28"/>
          <w:lang w:val="en-IN"/>
        </w:rPr>
      </w:pPr>
    </w:p>
    <w:p w14:paraId="5F228C14" w14:textId="77777777" w:rsidR="003B2E64" w:rsidRPr="003B2E64" w:rsidRDefault="003B2E64" w:rsidP="00AA6109">
      <w:pPr>
        <w:numPr>
          <w:ilvl w:val="0"/>
          <w:numId w:val="3"/>
        </w:numPr>
        <w:ind w:right="76"/>
        <w:rPr>
          <w:sz w:val="28"/>
          <w:szCs w:val="28"/>
          <w:lang w:val="en-IN"/>
        </w:rPr>
      </w:pPr>
      <w:r w:rsidRPr="003B2E64">
        <w:rPr>
          <w:sz w:val="28"/>
          <w:szCs w:val="28"/>
          <w:lang w:val="en-IN"/>
        </w:rPr>
        <w:t>Automation of Administrative Processes:</w:t>
      </w:r>
      <w:r w:rsidRPr="003B2E64">
        <w:rPr>
          <w:sz w:val="28"/>
          <w:szCs w:val="28"/>
          <w:lang w:val="en-IN"/>
        </w:rPr>
        <w:br/>
        <w:t>To eliminate manual record-keeping by automating patient registration, billing, and inventory operations, thereby reducing human intervention and error.</w:t>
      </w:r>
    </w:p>
    <w:p w14:paraId="4B64CE6E" w14:textId="77777777" w:rsidR="003B2E64" w:rsidRPr="003B2E64" w:rsidRDefault="003B2E64" w:rsidP="00AA6109">
      <w:pPr>
        <w:numPr>
          <w:ilvl w:val="0"/>
          <w:numId w:val="3"/>
        </w:numPr>
        <w:ind w:right="76"/>
        <w:rPr>
          <w:sz w:val="28"/>
          <w:szCs w:val="28"/>
          <w:lang w:val="en-IN"/>
        </w:rPr>
      </w:pPr>
      <w:r w:rsidRPr="003B2E64">
        <w:rPr>
          <w:sz w:val="28"/>
          <w:szCs w:val="28"/>
          <w:lang w:val="en-IN"/>
        </w:rPr>
        <w:t>Integration of AI and Data Science:</w:t>
      </w:r>
      <w:r w:rsidRPr="003B2E64">
        <w:rPr>
          <w:sz w:val="28"/>
          <w:szCs w:val="28"/>
          <w:lang w:val="en-IN"/>
        </w:rPr>
        <w:br/>
        <w:t>To incorporate machine learning algorithms for predictive analysis of diseases and stock forecasting, enhancing the decision-making ability of healthcare institutions.</w:t>
      </w:r>
    </w:p>
    <w:p w14:paraId="755032C4" w14:textId="77777777" w:rsidR="003B2E64" w:rsidRPr="003B2E64" w:rsidRDefault="003B2E64" w:rsidP="00AA6109">
      <w:pPr>
        <w:numPr>
          <w:ilvl w:val="0"/>
          <w:numId w:val="3"/>
        </w:numPr>
        <w:ind w:right="76"/>
        <w:rPr>
          <w:sz w:val="28"/>
          <w:szCs w:val="28"/>
          <w:lang w:val="en-IN"/>
        </w:rPr>
      </w:pPr>
      <w:r w:rsidRPr="003B2E64">
        <w:rPr>
          <w:sz w:val="28"/>
          <w:szCs w:val="28"/>
          <w:lang w:val="en-IN"/>
        </w:rPr>
        <w:t>Development of a Secure Database System:</w:t>
      </w:r>
      <w:r w:rsidRPr="003B2E64">
        <w:rPr>
          <w:sz w:val="28"/>
          <w:szCs w:val="28"/>
          <w:lang w:val="en-IN"/>
        </w:rPr>
        <w:br/>
        <w:t>To create a relational database (using MySQL or SQLite) for storing patient and medicine records with integrity, confidentiality, and easy retrieval.</w:t>
      </w:r>
    </w:p>
    <w:p w14:paraId="20B87D1F" w14:textId="77777777" w:rsidR="003B2E64" w:rsidRPr="003B2E64" w:rsidRDefault="003B2E64" w:rsidP="00AA6109">
      <w:pPr>
        <w:numPr>
          <w:ilvl w:val="0"/>
          <w:numId w:val="3"/>
        </w:numPr>
        <w:ind w:right="76"/>
        <w:rPr>
          <w:sz w:val="28"/>
          <w:szCs w:val="28"/>
          <w:lang w:val="en-IN"/>
        </w:rPr>
      </w:pPr>
      <w:r w:rsidRPr="003B2E64">
        <w:rPr>
          <w:sz w:val="28"/>
          <w:szCs w:val="28"/>
          <w:lang w:val="en-IN"/>
        </w:rPr>
        <w:t>Design of an Intuitive User Interface:</w:t>
      </w:r>
      <w:r w:rsidRPr="003B2E64">
        <w:rPr>
          <w:sz w:val="28"/>
          <w:szCs w:val="28"/>
          <w:lang w:val="en-IN"/>
        </w:rPr>
        <w:br/>
        <w:t xml:space="preserve">To develop a simple and interactive GUI using Python’s </w:t>
      </w:r>
      <w:proofErr w:type="spellStart"/>
      <w:r w:rsidRPr="003B2E64">
        <w:rPr>
          <w:sz w:val="28"/>
          <w:szCs w:val="28"/>
          <w:lang w:val="en-IN"/>
        </w:rPr>
        <w:t>Tkinter</w:t>
      </w:r>
      <w:proofErr w:type="spellEnd"/>
      <w:r w:rsidRPr="003B2E64">
        <w:rPr>
          <w:sz w:val="28"/>
          <w:szCs w:val="28"/>
          <w:lang w:val="en-IN"/>
        </w:rPr>
        <w:t xml:space="preserve"> library that allows users with minimal technical skills to operate the system efficiently.</w:t>
      </w:r>
    </w:p>
    <w:p w14:paraId="60A4C1BC" w14:textId="77777777" w:rsidR="003B2E64" w:rsidRPr="003B2E64" w:rsidRDefault="003B2E64" w:rsidP="00AA6109">
      <w:pPr>
        <w:numPr>
          <w:ilvl w:val="0"/>
          <w:numId w:val="3"/>
        </w:numPr>
        <w:ind w:right="76"/>
        <w:rPr>
          <w:sz w:val="28"/>
          <w:szCs w:val="28"/>
          <w:lang w:val="en-IN"/>
        </w:rPr>
      </w:pPr>
      <w:r w:rsidRPr="003B2E64">
        <w:rPr>
          <w:sz w:val="28"/>
          <w:szCs w:val="28"/>
          <w:lang w:val="en-IN"/>
        </w:rPr>
        <w:t>Generation of Analytical Reports:</w:t>
      </w:r>
      <w:r w:rsidRPr="003B2E64">
        <w:rPr>
          <w:sz w:val="28"/>
          <w:szCs w:val="28"/>
          <w:lang w:val="en-IN"/>
        </w:rPr>
        <w:br/>
        <w:t>To enable the generation of statistical and graphical reports related to patient inflow, medicine sales, and stock levels, supporting data-driven decisions.</w:t>
      </w:r>
    </w:p>
    <w:p w14:paraId="2BA94155" w14:textId="77777777" w:rsidR="003B2E64" w:rsidRPr="003B2E64" w:rsidRDefault="003B2E64" w:rsidP="00AA6109">
      <w:pPr>
        <w:numPr>
          <w:ilvl w:val="0"/>
          <w:numId w:val="3"/>
        </w:numPr>
        <w:ind w:right="76"/>
        <w:rPr>
          <w:sz w:val="28"/>
          <w:szCs w:val="28"/>
          <w:lang w:val="en-IN"/>
        </w:rPr>
      </w:pPr>
      <w:r w:rsidRPr="003B2E64">
        <w:rPr>
          <w:sz w:val="28"/>
          <w:szCs w:val="28"/>
          <w:lang w:val="en-IN"/>
        </w:rPr>
        <w:t>Implementation of Access Control and Data Security:</w:t>
      </w:r>
      <w:r w:rsidRPr="003B2E64">
        <w:rPr>
          <w:sz w:val="28"/>
          <w:szCs w:val="28"/>
          <w:lang w:val="en-IN"/>
        </w:rPr>
        <w:br/>
        <w:t>To ensure that only authorized users can access or modify sensitive hospital data, safeguarding privacy and preventing misuse of information.</w:t>
      </w:r>
    </w:p>
    <w:p w14:paraId="173C3345" w14:textId="77777777" w:rsidR="003B2E64" w:rsidRPr="003B2E64" w:rsidRDefault="003B2E64" w:rsidP="00AA6109">
      <w:pPr>
        <w:numPr>
          <w:ilvl w:val="0"/>
          <w:numId w:val="3"/>
        </w:numPr>
        <w:ind w:right="76"/>
        <w:rPr>
          <w:sz w:val="28"/>
          <w:szCs w:val="28"/>
          <w:lang w:val="en-IN"/>
        </w:rPr>
      </w:pPr>
      <w:r w:rsidRPr="003B2E64">
        <w:rPr>
          <w:sz w:val="28"/>
          <w:szCs w:val="28"/>
          <w:lang w:val="en-IN"/>
        </w:rPr>
        <w:t>Scalability and Flexibility:</w:t>
      </w:r>
      <w:r w:rsidRPr="003B2E64">
        <w:rPr>
          <w:sz w:val="28"/>
          <w:szCs w:val="28"/>
          <w:lang w:val="en-IN"/>
        </w:rPr>
        <w:br/>
        <w:t>To design the system architecture such that it can be easily modified or scaled to support additional modules like doctor scheduling, appointment management, and remote patient monitoring in the future.</w:t>
      </w:r>
    </w:p>
    <w:p w14:paraId="7B87AC4A" w14:textId="49DDCF96" w:rsidR="003B2E64" w:rsidRDefault="003B2E64" w:rsidP="00AA6109">
      <w:pPr>
        <w:ind w:left="100" w:right="76"/>
        <w:rPr>
          <w:sz w:val="28"/>
          <w:szCs w:val="28"/>
          <w:lang w:val="en-IN"/>
        </w:rPr>
      </w:pPr>
    </w:p>
    <w:p w14:paraId="214D3B5C" w14:textId="77777777" w:rsidR="00AA6109" w:rsidRDefault="00AA6109" w:rsidP="00AA6109">
      <w:pPr>
        <w:ind w:left="100" w:right="76"/>
        <w:rPr>
          <w:sz w:val="28"/>
          <w:szCs w:val="28"/>
          <w:lang w:val="en-IN"/>
        </w:rPr>
      </w:pPr>
    </w:p>
    <w:p w14:paraId="1448871F" w14:textId="77777777" w:rsidR="00AA6109" w:rsidRDefault="00AA6109" w:rsidP="00AA6109">
      <w:pPr>
        <w:ind w:left="100" w:right="76"/>
        <w:rPr>
          <w:sz w:val="28"/>
          <w:szCs w:val="28"/>
          <w:lang w:val="en-IN"/>
        </w:rPr>
      </w:pPr>
    </w:p>
    <w:p w14:paraId="37F1BB00" w14:textId="77777777" w:rsidR="00AA6109" w:rsidRDefault="00AA6109" w:rsidP="00AA6109">
      <w:pPr>
        <w:ind w:left="100" w:right="76"/>
        <w:rPr>
          <w:sz w:val="28"/>
          <w:szCs w:val="28"/>
          <w:lang w:val="en-IN"/>
        </w:rPr>
      </w:pPr>
    </w:p>
    <w:p w14:paraId="40AC28FC" w14:textId="77777777" w:rsidR="00AA6109" w:rsidRDefault="00AA6109" w:rsidP="00AA6109">
      <w:pPr>
        <w:ind w:left="100" w:right="76"/>
        <w:rPr>
          <w:sz w:val="28"/>
          <w:szCs w:val="28"/>
          <w:lang w:val="en-IN"/>
        </w:rPr>
      </w:pPr>
    </w:p>
    <w:p w14:paraId="36AE6D97" w14:textId="77777777" w:rsidR="00AA6109" w:rsidRDefault="00AA6109" w:rsidP="00AA6109">
      <w:pPr>
        <w:ind w:left="100" w:right="76"/>
        <w:rPr>
          <w:sz w:val="28"/>
          <w:szCs w:val="28"/>
          <w:lang w:val="en-IN"/>
        </w:rPr>
      </w:pPr>
    </w:p>
    <w:p w14:paraId="40128DB0" w14:textId="77777777" w:rsidR="00AA6109" w:rsidRDefault="00AA6109" w:rsidP="00AA6109">
      <w:pPr>
        <w:ind w:left="100" w:right="76"/>
        <w:rPr>
          <w:sz w:val="28"/>
          <w:szCs w:val="28"/>
          <w:lang w:val="en-IN"/>
        </w:rPr>
      </w:pPr>
    </w:p>
    <w:p w14:paraId="7BAFEECF" w14:textId="77777777" w:rsidR="00AA6109" w:rsidRDefault="00AA6109" w:rsidP="00AA6109">
      <w:pPr>
        <w:ind w:left="100" w:right="76"/>
        <w:rPr>
          <w:sz w:val="28"/>
          <w:szCs w:val="28"/>
          <w:lang w:val="en-IN"/>
        </w:rPr>
      </w:pPr>
    </w:p>
    <w:p w14:paraId="16425E10" w14:textId="77777777" w:rsidR="00AA6109" w:rsidRPr="003B2E64" w:rsidRDefault="00AA6109" w:rsidP="00AA6109">
      <w:pPr>
        <w:ind w:left="100" w:right="76"/>
        <w:rPr>
          <w:sz w:val="28"/>
          <w:szCs w:val="28"/>
          <w:lang w:val="en-IN"/>
        </w:rPr>
      </w:pPr>
    </w:p>
    <w:p w14:paraId="1EE98500" w14:textId="77777777" w:rsidR="003B2E64" w:rsidRDefault="003B2E64" w:rsidP="00AA6109">
      <w:pPr>
        <w:ind w:left="100" w:right="76"/>
        <w:rPr>
          <w:sz w:val="28"/>
          <w:szCs w:val="28"/>
          <w:lang w:val="en-IN"/>
        </w:rPr>
      </w:pPr>
      <w:r w:rsidRPr="003B2E64">
        <w:rPr>
          <w:sz w:val="28"/>
          <w:szCs w:val="28"/>
          <w:lang w:val="en-IN"/>
        </w:rPr>
        <w:t>3.3 Expected Outcomes</w:t>
      </w:r>
    </w:p>
    <w:p w14:paraId="1BBAA959" w14:textId="77777777" w:rsidR="00AA6109" w:rsidRPr="003B2E64" w:rsidRDefault="00AA6109" w:rsidP="00AA6109">
      <w:pPr>
        <w:ind w:left="100" w:right="76"/>
        <w:rPr>
          <w:sz w:val="28"/>
          <w:szCs w:val="28"/>
          <w:lang w:val="en-IN"/>
        </w:rPr>
      </w:pPr>
    </w:p>
    <w:p w14:paraId="7FA01D0C" w14:textId="77777777" w:rsidR="003B2E64" w:rsidRPr="003B2E64" w:rsidRDefault="003B2E64" w:rsidP="00AA6109">
      <w:pPr>
        <w:ind w:left="100" w:right="76"/>
        <w:rPr>
          <w:sz w:val="28"/>
          <w:szCs w:val="28"/>
          <w:lang w:val="en-IN"/>
        </w:rPr>
      </w:pPr>
      <w:r w:rsidRPr="003B2E64">
        <w:rPr>
          <w:sz w:val="28"/>
          <w:szCs w:val="28"/>
          <w:lang w:val="en-IN"/>
        </w:rPr>
        <w:t>On successful completion, the Medicare Management System is expected to:</w:t>
      </w:r>
    </w:p>
    <w:p w14:paraId="3C876393" w14:textId="77777777" w:rsidR="003B2E64" w:rsidRPr="003B2E64" w:rsidRDefault="003B2E64" w:rsidP="00AA6109">
      <w:pPr>
        <w:numPr>
          <w:ilvl w:val="0"/>
          <w:numId w:val="4"/>
        </w:numPr>
        <w:ind w:right="76"/>
        <w:rPr>
          <w:sz w:val="28"/>
          <w:szCs w:val="28"/>
          <w:lang w:val="en-IN"/>
        </w:rPr>
      </w:pPr>
      <w:r w:rsidRPr="003B2E64">
        <w:rPr>
          <w:sz w:val="28"/>
          <w:szCs w:val="28"/>
          <w:lang w:val="en-IN"/>
        </w:rPr>
        <w:t>Digitize and centralize all patient, billing, and inventory records.</w:t>
      </w:r>
    </w:p>
    <w:p w14:paraId="3103CEF4" w14:textId="77777777" w:rsidR="003B2E64" w:rsidRPr="003B2E64" w:rsidRDefault="003B2E64" w:rsidP="00AA6109">
      <w:pPr>
        <w:numPr>
          <w:ilvl w:val="0"/>
          <w:numId w:val="4"/>
        </w:numPr>
        <w:ind w:right="76"/>
        <w:rPr>
          <w:sz w:val="28"/>
          <w:szCs w:val="28"/>
          <w:lang w:val="en-IN"/>
        </w:rPr>
      </w:pPr>
      <w:r w:rsidRPr="003B2E64">
        <w:rPr>
          <w:sz w:val="28"/>
          <w:szCs w:val="28"/>
          <w:lang w:val="en-IN"/>
        </w:rPr>
        <w:t>Reduce administrative workload by up to 80–85%.</w:t>
      </w:r>
    </w:p>
    <w:p w14:paraId="7A27243A" w14:textId="77777777" w:rsidR="003B2E64" w:rsidRPr="003B2E64" w:rsidRDefault="003B2E64" w:rsidP="00AA6109">
      <w:pPr>
        <w:numPr>
          <w:ilvl w:val="0"/>
          <w:numId w:val="4"/>
        </w:numPr>
        <w:ind w:right="76"/>
        <w:rPr>
          <w:sz w:val="28"/>
          <w:szCs w:val="28"/>
          <w:lang w:val="en-IN"/>
        </w:rPr>
      </w:pPr>
      <w:r w:rsidRPr="003B2E64">
        <w:rPr>
          <w:sz w:val="28"/>
          <w:szCs w:val="28"/>
          <w:lang w:val="en-IN"/>
        </w:rPr>
        <w:t>Eliminate data entry errors and improve record accuracy.</w:t>
      </w:r>
    </w:p>
    <w:p w14:paraId="4AA5D11C" w14:textId="77777777" w:rsidR="003B2E64" w:rsidRPr="003B2E64" w:rsidRDefault="003B2E64" w:rsidP="00AA6109">
      <w:pPr>
        <w:numPr>
          <w:ilvl w:val="0"/>
          <w:numId w:val="4"/>
        </w:numPr>
        <w:ind w:right="76"/>
        <w:rPr>
          <w:sz w:val="28"/>
          <w:szCs w:val="28"/>
          <w:lang w:val="en-IN"/>
        </w:rPr>
      </w:pPr>
      <w:r w:rsidRPr="003B2E64">
        <w:rPr>
          <w:sz w:val="28"/>
          <w:szCs w:val="28"/>
          <w:lang w:val="en-IN"/>
        </w:rPr>
        <w:t>Provide predictive insights through AI, allowing proactive planning.</w:t>
      </w:r>
    </w:p>
    <w:p w14:paraId="56540BBE" w14:textId="77777777" w:rsidR="003B2E64" w:rsidRPr="003B2E64" w:rsidRDefault="003B2E64" w:rsidP="00AA6109">
      <w:pPr>
        <w:numPr>
          <w:ilvl w:val="0"/>
          <w:numId w:val="4"/>
        </w:numPr>
        <w:ind w:right="76"/>
        <w:rPr>
          <w:sz w:val="28"/>
          <w:szCs w:val="28"/>
          <w:lang w:val="en-IN"/>
        </w:rPr>
      </w:pPr>
      <w:r w:rsidRPr="003B2E64">
        <w:rPr>
          <w:sz w:val="28"/>
          <w:szCs w:val="28"/>
          <w:lang w:val="en-IN"/>
        </w:rPr>
        <w:t>Strengthen data security through encrypted storage and restricted access.</w:t>
      </w:r>
    </w:p>
    <w:p w14:paraId="7153596D" w14:textId="77777777" w:rsidR="003B2E64" w:rsidRPr="003B2E64" w:rsidRDefault="003B2E64" w:rsidP="00AA6109">
      <w:pPr>
        <w:numPr>
          <w:ilvl w:val="0"/>
          <w:numId w:val="4"/>
        </w:numPr>
        <w:ind w:right="76"/>
        <w:rPr>
          <w:sz w:val="28"/>
          <w:szCs w:val="28"/>
          <w:lang w:val="en-IN"/>
        </w:rPr>
      </w:pPr>
      <w:r w:rsidRPr="003B2E64">
        <w:rPr>
          <w:sz w:val="28"/>
          <w:szCs w:val="28"/>
          <w:lang w:val="en-IN"/>
        </w:rPr>
        <w:t>Improve the overall efficiency, transparency, and reliability of healthcare operations.</w:t>
      </w:r>
    </w:p>
    <w:p w14:paraId="2AB4DE07" w14:textId="77777777" w:rsidR="003B2E64" w:rsidRDefault="003B2E64" w:rsidP="00AA6109">
      <w:pPr>
        <w:ind w:left="100" w:right="76"/>
        <w:rPr>
          <w:sz w:val="28"/>
          <w:szCs w:val="28"/>
        </w:rPr>
      </w:pPr>
    </w:p>
    <w:p w14:paraId="328C2EC4" w14:textId="77777777" w:rsidR="00AA6109" w:rsidRDefault="00AA6109" w:rsidP="00AA6109">
      <w:pPr>
        <w:ind w:left="100" w:right="76"/>
        <w:rPr>
          <w:sz w:val="28"/>
          <w:szCs w:val="28"/>
        </w:rPr>
      </w:pPr>
    </w:p>
    <w:p w14:paraId="3D882EAD" w14:textId="77777777" w:rsidR="00AA6109" w:rsidRDefault="00AA6109" w:rsidP="00AA6109">
      <w:pPr>
        <w:ind w:left="100" w:right="76"/>
        <w:rPr>
          <w:sz w:val="28"/>
          <w:szCs w:val="28"/>
        </w:rPr>
      </w:pPr>
    </w:p>
    <w:p w14:paraId="6757C887" w14:textId="77777777" w:rsidR="00AA6109" w:rsidRDefault="00AA6109" w:rsidP="00AA6109">
      <w:pPr>
        <w:ind w:left="100" w:right="76"/>
        <w:rPr>
          <w:sz w:val="28"/>
          <w:szCs w:val="28"/>
        </w:rPr>
      </w:pPr>
    </w:p>
    <w:p w14:paraId="0C7F3C18" w14:textId="77777777" w:rsidR="00AA6109" w:rsidRDefault="00AA6109" w:rsidP="00AA6109">
      <w:pPr>
        <w:ind w:left="100" w:right="76"/>
        <w:rPr>
          <w:sz w:val="28"/>
          <w:szCs w:val="28"/>
        </w:rPr>
      </w:pPr>
    </w:p>
    <w:p w14:paraId="5C943DB1" w14:textId="77777777" w:rsidR="00AA6109" w:rsidRDefault="00AA6109" w:rsidP="00AA6109">
      <w:pPr>
        <w:ind w:left="100" w:right="76"/>
        <w:rPr>
          <w:sz w:val="28"/>
          <w:szCs w:val="28"/>
        </w:rPr>
      </w:pPr>
    </w:p>
    <w:p w14:paraId="75DED24E" w14:textId="77777777" w:rsidR="00AA6109" w:rsidRDefault="00AA6109" w:rsidP="00AA6109">
      <w:pPr>
        <w:ind w:left="100" w:right="76"/>
        <w:rPr>
          <w:sz w:val="28"/>
          <w:szCs w:val="28"/>
        </w:rPr>
      </w:pPr>
    </w:p>
    <w:p w14:paraId="590DE841" w14:textId="77777777" w:rsidR="00AA6109" w:rsidRDefault="00AA6109" w:rsidP="00AA6109">
      <w:pPr>
        <w:ind w:left="100" w:right="76"/>
        <w:rPr>
          <w:sz w:val="28"/>
          <w:szCs w:val="28"/>
        </w:rPr>
      </w:pPr>
    </w:p>
    <w:p w14:paraId="16A251AC" w14:textId="77777777" w:rsidR="00AA6109" w:rsidRDefault="00AA6109" w:rsidP="00AA6109">
      <w:pPr>
        <w:ind w:left="100" w:right="76"/>
        <w:rPr>
          <w:sz w:val="28"/>
          <w:szCs w:val="28"/>
        </w:rPr>
      </w:pPr>
    </w:p>
    <w:p w14:paraId="3C11F27E" w14:textId="77777777" w:rsidR="00AA6109" w:rsidRDefault="00AA6109" w:rsidP="00AA6109">
      <w:pPr>
        <w:ind w:left="100" w:right="76"/>
        <w:rPr>
          <w:sz w:val="28"/>
          <w:szCs w:val="28"/>
        </w:rPr>
      </w:pPr>
    </w:p>
    <w:p w14:paraId="2128E0FD" w14:textId="77777777" w:rsidR="00AA6109" w:rsidRDefault="00AA6109" w:rsidP="00AA6109">
      <w:pPr>
        <w:ind w:left="100" w:right="76"/>
        <w:rPr>
          <w:sz w:val="28"/>
          <w:szCs w:val="28"/>
        </w:rPr>
      </w:pPr>
    </w:p>
    <w:p w14:paraId="5821BB2B" w14:textId="77777777" w:rsidR="00AA6109" w:rsidRDefault="00AA6109" w:rsidP="00AA6109">
      <w:pPr>
        <w:ind w:left="100" w:right="76"/>
        <w:rPr>
          <w:sz w:val="28"/>
          <w:szCs w:val="28"/>
        </w:rPr>
      </w:pPr>
    </w:p>
    <w:p w14:paraId="6DB38831" w14:textId="77777777" w:rsidR="00AA6109" w:rsidRDefault="00AA6109" w:rsidP="00AA6109">
      <w:pPr>
        <w:ind w:left="100" w:right="76"/>
        <w:rPr>
          <w:sz w:val="28"/>
          <w:szCs w:val="28"/>
        </w:rPr>
      </w:pPr>
    </w:p>
    <w:p w14:paraId="1863A034" w14:textId="77777777" w:rsidR="00AA6109" w:rsidRDefault="00AA6109" w:rsidP="00AA6109">
      <w:pPr>
        <w:ind w:left="100" w:right="76"/>
        <w:rPr>
          <w:sz w:val="28"/>
          <w:szCs w:val="28"/>
        </w:rPr>
      </w:pPr>
    </w:p>
    <w:p w14:paraId="124E0EA8" w14:textId="77777777" w:rsidR="00AA6109" w:rsidRDefault="00AA6109" w:rsidP="00AA6109">
      <w:pPr>
        <w:ind w:left="100" w:right="76"/>
        <w:rPr>
          <w:sz w:val="28"/>
          <w:szCs w:val="28"/>
        </w:rPr>
      </w:pPr>
    </w:p>
    <w:p w14:paraId="0954444E" w14:textId="77777777" w:rsidR="00AA6109" w:rsidRDefault="00AA6109" w:rsidP="00AA6109">
      <w:pPr>
        <w:ind w:left="100" w:right="76"/>
        <w:rPr>
          <w:sz w:val="28"/>
          <w:szCs w:val="28"/>
        </w:rPr>
      </w:pPr>
    </w:p>
    <w:p w14:paraId="5A05967B" w14:textId="77777777" w:rsidR="00AA6109" w:rsidRDefault="00AA6109" w:rsidP="00AA6109">
      <w:pPr>
        <w:ind w:left="100" w:right="76"/>
        <w:rPr>
          <w:sz w:val="28"/>
          <w:szCs w:val="28"/>
        </w:rPr>
      </w:pPr>
    </w:p>
    <w:p w14:paraId="5207030C" w14:textId="77777777" w:rsidR="00AA6109" w:rsidRDefault="00AA6109" w:rsidP="00AA6109">
      <w:pPr>
        <w:ind w:left="100" w:right="76"/>
        <w:rPr>
          <w:sz w:val="28"/>
          <w:szCs w:val="28"/>
        </w:rPr>
      </w:pPr>
    </w:p>
    <w:p w14:paraId="706F406B" w14:textId="77777777" w:rsidR="00AA6109" w:rsidRDefault="00AA6109" w:rsidP="00AA6109">
      <w:pPr>
        <w:ind w:left="100" w:right="76"/>
        <w:rPr>
          <w:sz w:val="28"/>
          <w:szCs w:val="28"/>
        </w:rPr>
      </w:pPr>
    </w:p>
    <w:p w14:paraId="6A3855ED" w14:textId="77777777" w:rsidR="00AA6109" w:rsidRDefault="00AA6109" w:rsidP="00AA6109">
      <w:pPr>
        <w:ind w:left="100" w:right="76"/>
        <w:rPr>
          <w:sz w:val="28"/>
          <w:szCs w:val="28"/>
        </w:rPr>
      </w:pPr>
    </w:p>
    <w:p w14:paraId="171E0EB7" w14:textId="77777777" w:rsidR="00AA6109" w:rsidRDefault="00AA6109" w:rsidP="00AA6109">
      <w:pPr>
        <w:ind w:left="100" w:right="76"/>
        <w:rPr>
          <w:sz w:val="28"/>
          <w:szCs w:val="28"/>
        </w:rPr>
      </w:pPr>
    </w:p>
    <w:p w14:paraId="3A5E5ADC" w14:textId="77777777" w:rsidR="00AA6109" w:rsidRDefault="00AA6109" w:rsidP="00AA6109">
      <w:pPr>
        <w:ind w:left="100" w:right="76"/>
        <w:rPr>
          <w:sz w:val="28"/>
          <w:szCs w:val="28"/>
        </w:rPr>
      </w:pPr>
    </w:p>
    <w:p w14:paraId="6AF11AC9" w14:textId="77777777" w:rsidR="00AA6109" w:rsidRDefault="00AA6109" w:rsidP="00AA6109">
      <w:pPr>
        <w:ind w:left="100" w:right="76"/>
        <w:rPr>
          <w:sz w:val="28"/>
          <w:szCs w:val="28"/>
        </w:rPr>
      </w:pPr>
    </w:p>
    <w:p w14:paraId="3A697107" w14:textId="77777777" w:rsidR="00AA6109" w:rsidRDefault="00AA6109" w:rsidP="00AA6109">
      <w:pPr>
        <w:ind w:left="100" w:right="76"/>
        <w:rPr>
          <w:sz w:val="28"/>
          <w:szCs w:val="28"/>
        </w:rPr>
      </w:pPr>
    </w:p>
    <w:p w14:paraId="03BF2590" w14:textId="77777777" w:rsidR="00AA6109" w:rsidRDefault="00AA6109" w:rsidP="00AA6109">
      <w:pPr>
        <w:ind w:left="100" w:right="76"/>
        <w:rPr>
          <w:sz w:val="28"/>
          <w:szCs w:val="28"/>
        </w:rPr>
      </w:pPr>
    </w:p>
    <w:p w14:paraId="360700A5" w14:textId="77777777" w:rsidR="00AA6109" w:rsidRDefault="00AA6109" w:rsidP="00AA6109">
      <w:pPr>
        <w:ind w:left="100" w:right="76"/>
        <w:rPr>
          <w:sz w:val="28"/>
          <w:szCs w:val="28"/>
        </w:rPr>
      </w:pPr>
    </w:p>
    <w:p w14:paraId="1FD20BF9" w14:textId="77777777" w:rsidR="00AA6109" w:rsidRDefault="00AA6109" w:rsidP="00AA6109">
      <w:pPr>
        <w:ind w:left="100" w:right="76"/>
        <w:rPr>
          <w:sz w:val="28"/>
          <w:szCs w:val="28"/>
        </w:rPr>
      </w:pPr>
    </w:p>
    <w:p w14:paraId="2C83D4BD" w14:textId="77777777" w:rsidR="00AA6109" w:rsidRDefault="00AA6109" w:rsidP="00AA6109">
      <w:pPr>
        <w:ind w:left="100" w:right="76"/>
        <w:rPr>
          <w:sz w:val="28"/>
          <w:szCs w:val="28"/>
        </w:rPr>
      </w:pPr>
    </w:p>
    <w:p w14:paraId="0601CE70" w14:textId="77777777" w:rsidR="00AA6109" w:rsidRDefault="00AA6109" w:rsidP="00AA6109">
      <w:pPr>
        <w:ind w:left="100" w:right="76"/>
        <w:rPr>
          <w:sz w:val="28"/>
          <w:szCs w:val="28"/>
        </w:rPr>
      </w:pPr>
    </w:p>
    <w:p w14:paraId="1469DEA8" w14:textId="77777777" w:rsidR="00AA6109" w:rsidRDefault="00AA6109" w:rsidP="00AA6109">
      <w:pPr>
        <w:ind w:left="100" w:right="76"/>
        <w:rPr>
          <w:sz w:val="28"/>
          <w:szCs w:val="28"/>
        </w:rPr>
      </w:pPr>
    </w:p>
    <w:p w14:paraId="2DD70616" w14:textId="77777777" w:rsidR="00712BB9" w:rsidRDefault="00712BB9" w:rsidP="00AA6109">
      <w:pPr>
        <w:ind w:left="100" w:right="76"/>
        <w:rPr>
          <w:sz w:val="28"/>
          <w:szCs w:val="28"/>
        </w:rPr>
      </w:pPr>
    </w:p>
    <w:p w14:paraId="0CEF425F" w14:textId="77777777" w:rsidR="00712BB9" w:rsidRDefault="00712BB9" w:rsidP="00AA6109">
      <w:pPr>
        <w:ind w:left="100" w:right="76"/>
        <w:rPr>
          <w:sz w:val="28"/>
          <w:szCs w:val="28"/>
        </w:rPr>
      </w:pPr>
    </w:p>
    <w:p w14:paraId="74553397" w14:textId="77777777" w:rsidR="008025F3" w:rsidRPr="008025F3" w:rsidRDefault="008025F3" w:rsidP="008025F3">
      <w:pPr>
        <w:ind w:left="100" w:right="76"/>
        <w:rPr>
          <w:sz w:val="28"/>
          <w:szCs w:val="28"/>
        </w:rPr>
      </w:pPr>
      <w:r w:rsidRPr="008025F3">
        <w:rPr>
          <w:sz w:val="28"/>
          <w:szCs w:val="28"/>
        </w:rPr>
        <w:t xml:space="preserve">from datetime import datetime, </w:t>
      </w:r>
      <w:proofErr w:type="spellStart"/>
      <w:r w:rsidRPr="008025F3">
        <w:rPr>
          <w:sz w:val="28"/>
          <w:szCs w:val="28"/>
        </w:rPr>
        <w:t>timedelta</w:t>
      </w:r>
      <w:proofErr w:type="spellEnd"/>
    </w:p>
    <w:p w14:paraId="03A91D6C" w14:textId="77777777" w:rsidR="008025F3" w:rsidRPr="008025F3" w:rsidRDefault="008025F3" w:rsidP="008025F3">
      <w:pPr>
        <w:ind w:left="100" w:right="76"/>
        <w:rPr>
          <w:sz w:val="28"/>
          <w:szCs w:val="28"/>
        </w:rPr>
      </w:pPr>
      <w:r w:rsidRPr="008025F3">
        <w:rPr>
          <w:sz w:val="28"/>
          <w:szCs w:val="28"/>
        </w:rPr>
        <w:t xml:space="preserve">from flask import Flask, request, </w:t>
      </w:r>
      <w:proofErr w:type="spellStart"/>
      <w:r w:rsidRPr="008025F3">
        <w:rPr>
          <w:sz w:val="28"/>
          <w:szCs w:val="28"/>
        </w:rPr>
        <w:t>jsonify</w:t>
      </w:r>
      <w:proofErr w:type="spellEnd"/>
      <w:r w:rsidRPr="008025F3">
        <w:rPr>
          <w:sz w:val="28"/>
          <w:szCs w:val="28"/>
        </w:rPr>
        <w:t xml:space="preserve">, </w:t>
      </w:r>
      <w:proofErr w:type="spellStart"/>
      <w:r w:rsidRPr="008025F3">
        <w:rPr>
          <w:sz w:val="28"/>
          <w:szCs w:val="28"/>
        </w:rPr>
        <w:t>render_template_string</w:t>
      </w:r>
      <w:proofErr w:type="spellEnd"/>
    </w:p>
    <w:p w14:paraId="09DA6B90" w14:textId="77777777" w:rsidR="008025F3" w:rsidRPr="008025F3" w:rsidRDefault="008025F3" w:rsidP="008025F3">
      <w:pPr>
        <w:ind w:left="100" w:right="76"/>
        <w:rPr>
          <w:sz w:val="28"/>
          <w:szCs w:val="28"/>
        </w:rPr>
      </w:pPr>
      <w:r w:rsidRPr="008025F3">
        <w:rPr>
          <w:sz w:val="28"/>
          <w:szCs w:val="28"/>
        </w:rPr>
        <w:t xml:space="preserve">from </w:t>
      </w:r>
      <w:proofErr w:type="spellStart"/>
      <w:r w:rsidRPr="008025F3">
        <w:rPr>
          <w:sz w:val="28"/>
          <w:szCs w:val="28"/>
        </w:rPr>
        <w:t>flask_sqlalchemy</w:t>
      </w:r>
      <w:proofErr w:type="spellEnd"/>
      <w:r w:rsidRPr="008025F3">
        <w:rPr>
          <w:sz w:val="28"/>
          <w:szCs w:val="28"/>
        </w:rPr>
        <w:t xml:space="preserve"> import </w:t>
      </w:r>
      <w:proofErr w:type="spellStart"/>
      <w:r w:rsidRPr="008025F3">
        <w:rPr>
          <w:sz w:val="28"/>
          <w:szCs w:val="28"/>
        </w:rPr>
        <w:t>SQLAlchemy</w:t>
      </w:r>
      <w:proofErr w:type="spellEnd"/>
    </w:p>
    <w:p w14:paraId="1B5D370D" w14:textId="77777777" w:rsidR="008025F3" w:rsidRPr="008025F3" w:rsidRDefault="008025F3" w:rsidP="008025F3">
      <w:pPr>
        <w:ind w:left="100" w:right="76"/>
        <w:rPr>
          <w:sz w:val="28"/>
          <w:szCs w:val="28"/>
        </w:rPr>
      </w:pPr>
      <w:r w:rsidRPr="008025F3">
        <w:rPr>
          <w:sz w:val="28"/>
          <w:szCs w:val="28"/>
        </w:rPr>
        <w:t xml:space="preserve">from marshmallow import Schema, fields, </w:t>
      </w:r>
      <w:proofErr w:type="spellStart"/>
      <w:r w:rsidRPr="008025F3">
        <w:rPr>
          <w:sz w:val="28"/>
          <w:szCs w:val="28"/>
        </w:rPr>
        <w:t>ValidationError</w:t>
      </w:r>
      <w:proofErr w:type="spellEnd"/>
      <w:r w:rsidRPr="008025F3">
        <w:rPr>
          <w:sz w:val="28"/>
          <w:szCs w:val="28"/>
        </w:rPr>
        <w:t xml:space="preserve">, </w:t>
      </w:r>
      <w:proofErr w:type="spellStart"/>
      <w:r w:rsidRPr="008025F3">
        <w:rPr>
          <w:sz w:val="28"/>
          <w:szCs w:val="28"/>
        </w:rPr>
        <w:t>post_load</w:t>
      </w:r>
      <w:proofErr w:type="spellEnd"/>
    </w:p>
    <w:p w14:paraId="6215A8FD" w14:textId="77777777" w:rsidR="008025F3" w:rsidRPr="008025F3" w:rsidRDefault="008025F3" w:rsidP="008025F3">
      <w:pPr>
        <w:ind w:left="100" w:right="76"/>
        <w:rPr>
          <w:sz w:val="28"/>
          <w:szCs w:val="28"/>
        </w:rPr>
      </w:pPr>
      <w:r w:rsidRPr="008025F3">
        <w:rPr>
          <w:sz w:val="28"/>
          <w:szCs w:val="28"/>
        </w:rPr>
        <w:t xml:space="preserve">import </w:t>
      </w:r>
      <w:proofErr w:type="spellStart"/>
      <w:r w:rsidRPr="008025F3">
        <w:rPr>
          <w:sz w:val="28"/>
          <w:szCs w:val="28"/>
        </w:rPr>
        <w:t>os</w:t>
      </w:r>
      <w:proofErr w:type="spellEnd"/>
    </w:p>
    <w:p w14:paraId="7400E5BF" w14:textId="77777777" w:rsidR="008025F3" w:rsidRPr="008025F3" w:rsidRDefault="008025F3" w:rsidP="008025F3">
      <w:pPr>
        <w:ind w:left="100" w:right="76"/>
        <w:rPr>
          <w:sz w:val="28"/>
          <w:szCs w:val="28"/>
        </w:rPr>
      </w:pPr>
    </w:p>
    <w:p w14:paraId="617AC98B" w14:textId="77777777" w:rsidR="008025F3" w:rsidRPr="008025F3" w:rsidRDefault="008025F3" w:rsidP="008025F3">
      <w:pPr>
        <w:ind w:left="100" w:right="76"/>
        <w:rPr>
          <w:sz w:val="28"/>
          <w:szCs w:val="28"/>
        </w:rPr>
      </w:pPr>
      <w:r w:rsidRPr="008025F3">
        <w:rPr>
          <w:sz w:val="28"/>
          <w:szCs w:val="28"/>
        </w:rPr>
        <w:t>app = Flask(_name_)</w:t>
      </w:r>
    </w:p>
    <w:p w14:paraId="3E92CEC2" w14:textId="77777777" w:rsidR="008025F3" w:rsidRPr="008025F3" w:rsidRDefault="008025F3" w:rsidP="008025F3">
      <w:pPr>
        <w:ind w:left="100" w:right="76"/>
        <w:rPr>
          <w:sz w:val="28"/>
          <w:szCs w:val="28"/>
        </w:rPr>
      </w:pPr>
      <w:r w:rsidRPr="008025F3">
        <w:rPr>
          <w:sz w:val="28"/>
          <w:szCs w:val="28"/>
        </w:rPr>
        <w:t xml:space="preserve">BASE_DIR = </w:t>
      </w:r>
      <w:proofErr w:type="spellStart"/>
      <w:proofErr w:type="gramStart"/>
      <w:r w:rsidRPr="008025F3">
        <w:rPr>
          <w:sz w:val="28"/>
          <w:szCs w:val="28"/>
        </w:rPr>
        <w:t>os.path</w:t>
      </w:r>
      <w:proofErr w:type="gramEnd"/>
      <w:r w:rsidRPr="008025F3">
        <w:rPr>
          <w:sz w:val="28"/>
          <w:szCs w:val="28"/>
        </w:rPr>
        <w:t>.dirname</w:t>
      </w:r>
      <w:proofErr w:type="spellEnd"/>
      <w:r w:rsidRPr="008025F3">
        <w:rPr>
          <w:sz w:val="28"/>
          <w:szCs w:val="28"/>
        </w:rPr>
        <w:t>(</w:t>
      </w:r>
      <w:proofErr w:type="spellStart"/>
      <w:proofErr w:type="gramStart"/>
      <w:r w:rsidRPr="008025F3">
        <w:rPr>
          <w:sz w:val="28"/>
          <w:szCs w:val="28"/>
        </w:rPr>
        <w:t>os.path</w:t>
      </w:r>
      <w:proofErr w:type="gramEnd"/>
      <w:r w:rsidRPr="008025F3">
        <w:rPr>
          <w:sz w:val="28"/>
          <w:szCs w:val="28"/>
        </w:rPr>
        <w:t>.abspath</w:t>
      </w:r>
      <w:proofErr w:type="spellEnd"/>
      <w:r w:rsidRPr="008025F3">
        <w:rPr>
          <w:sz w:val="28"/>
          <w:szCs w:val="28"/>
        </w:rPr>
        <w:t>(_file_))</w:t>
      </w:r>
    </w:p>
    <w:p w14:paraId="2112CC95" w14:textId="77777777" w:rsidR="008025F3" w:rsidRPr="008025F3" w:rsidRDefault="008025F3" w:rsidP="008025F3">
      <w:pPr>
        <w:ind w:left="100" w:right="76"/>
        <w:rPr>
          <w:sz w:val="28"/>
          <w:szCs w:val="28"/>
        </w:rPr>
      </w:pPr>
      <w:proofErr w:type="spellStart"/>
      <w:r w:rsidRPr="008025F3">
        <w:rPr>
          <w:sz w:val="28"/>
          <w:szCs w:val="28"/>
        </w:rPr>
        <w:t>db_path</w:t>
      </w:r>
      <w:proofErr w:type="spellEnd"/>
      <w:r w:rsidRPr="008025F3">
        <w:rPr>
          <w:sz w:val="28"/>
          <w:szCs w:val="28"/>
        </w:rPr>
        <w:t xml:space="preserve"> = </w:t>
      </w:r>
      <w:proofErr w:type="spellStart"/>
      <w:proofErr w:type="gramStart"/>
      <w:r w:rsidRPr="008025F3">
        <w:rPr>
          <w:sz w:val="28"/>
          <w:szCs w:val="28"/>
        </w:rPr>
        <w:t>os.path</w:t>
      </w:r>
      <w:proofErr w:type="gramEnd"/>
      <w:r w:rsidRPr="008025F3">
        <w:rPr>
          <w:sz w:val="28"/>
          <w:szCs w:val="28"/>
        </w:rPr>
        <w:t>.</w:t>
      </w:r>
      <w:proofErr w:type="gramStart"/>
      <w:r w:rsidRPr="008025F3">
        <w:rPr>
          <w:sz w:val="28"/>
          <w:szCs w:val="28"/>
        </w:rPr>
        <w:t>join</w:t>
      </w:r>
      <w:proofErr w:type="spellEnd"/>
      <w:r w:rsidRPr="008025F3">
        <w:rPr>
          <w:sz w:val="28"/>
          <w:szCs w:val="28"/>
        </w:rPr>
        <w:t>(</w:t>
      </w:r>
      <w:proofErr w:type="gramEnd"/>
      <w:r w:rsidRPr="008025F3">
        <w:rPr>
          <w:sz w:val="28"/>
          <w:szCs w:val="28"/>
        </w:rPr>
        <w:t>BASE_DIR, "</w:t>
      </w:r>
      <w:proofErr w:type="spellStart"/>
      <w:r w:rsidRPr="008025F3">
        <w:rPr>
          <w:sz w:val="28"/>
          <w:szCs w:val="28"/>
        </w:rPr>
        <w:t>mms.db</w:t>
      </w:r>
      <w:proofErr w:type="spellEnd"/>
      <w:r w:rsidRPr="008025F3">
        <w:rPr>
          <w:sz w:val="28"/>
          <w:szCs w:val="28"/>
        </w:rPr>
        <w:t>")</w:t>
      </w:r>
    </w:p>
    <w:p w14:paraId="693F3D61" w14:textId="77777777" w:rsidR="008025F3" w:rsidRPr="008025F3" w:rsidRDefault="008025F3" w:rsidP="008025F3">
      <w:pPr>
        <w:ind w:left="100" w:right="76"/>
        <w:rPr>
          <w:sz w:val="28"/>
          <w:szCs w:val="28"/>
        </w:rPr>
      </w:pPr>
      <w:proofErr w:type="spellStart"/>
      <w:r w:rsidRPr="008025F3">
        <w:rPr>
          <w:sz w:val="28"/>
          <w:szCs w:val="28"/>
        </w:rPr>
        <w:t>app.config</w:t>
      </w:r>
      <w:proofErr w:type="spellEnd"/>
      <w:r w:rsidRPr="008025F3">
        <w:rPr>
          <w:sz w:val="28"/>
          <w:szCs w:val="28"/>
        </w:rPr>
        <w:t xml:space="preserve">['SQLALCHEMY_DATABASE_URI'] = </w:t>
      </w:r>
      <w:proofErr w:type="spellStart"/>
      <w:r w:rsidRPr="008025F3">
        <w:rPr>
          <w:sz w:val="28"/>
          <w:szCs w:val="28"/>
        </w:rPr>
        <w:t>f"sqlite</w:t>
      </w:r>
      <w:proofErr w:type="spellEnd"/>
      <w:r w:rsidRPr="008025F3">
        <w:rPr>
          <w:sz w:val="28"/>
          <w:szCs w:val="28"/>
        </w:rPr>
        <w:t>:///{</w:t>
      </w:r>
      <w:proofErr w:type="spellStart"/>
      <w:r w:rsidRPr="008025F3">
        <w:rPr>
          <w:sz w:val="28"/>
          <w:szCs w:val="28"/>
        </w:rPr>
        <w:t>db_path</w:t>
      </w:r>
      <w:proofErr w:type="spellEnd"/>
      <w:r w:rsidRPr="008025F3">
        <w:rPr>
          <w:sz w:val="28"/>
          <w:szCs w:val="28"/>
        </w:rPr>
        <w:t>}"</w:t>
      </w:r>
    </w:p>
    <w:p w14:paraId="3A22967E" w14:textId="77777777" w:rsidR="008025F3" w:rsidRPr="008025F3" w:rsidRDefault="008025F3" w:rsidP="008025F3">
      <w:pPr>
        <w:ind w:left="100" w:right="76"/>
        <w:rPr>
          <w:sz w:val="28"/>
          <w:szCs w:val="28"/>
        </w:rPr>
      </w:pPr>
      <w:proofErr w:type="spellStart"/>
      <w:r w:rsidRPr="008025F3">
        <w:rPr>
          <w:sz w:val="28"/>
          <w:szCs w:val="28"/>
        </w:rPr>
        <w:t>app.config</w:t>
      </w:r>
      <w:proofErr w:type="spellEnd"/>
      <w:r w:rsidRPr="008025F3">
        <w:rPr>
          <w:sz w:val="28"/>
          <w:szCs w:val="28"/>
        </w:rPr>
        <w:t>['SQLALCHEMY_TRACK_MODIFICATIONS'] = False</w:t>
      </w:r>
    </w:p>
    <w:p w14:paraId="5BF43AF6" w14:textId="77777777" w:rsidR="008025F3" w:rsidRPr="008025F3" w:rsidRDefault="008025F3" w:rsidP="008025F3">
      <w:pPr>
        <w:ind w:left="100" w:right="76"/>
        <w:rPr>
          <w:sz w:val="28"/>
          <w:szCs w:val="28"/>
        </w:rPr>
      </w:pPr>
      <w:proofErr w:type="spellStart"/>
      <w:r w:rsidRPr="008025F3">
        <w:rPr>
          <w:sz w:val="28"/>
          <w:szCs w:val="28"/>
        </w:rPr>
        <w:t>db</w:t>
      </w:r>
      <w:proofErr w:type="spellEnd"/>
      <w:r w:rsidRPr="008025F3">
        <w:rPr>
          <w:sz w:val="28"/>
          <w:szCs w:val="28"/>
        </w:rPr>
        <w:t xml:space="preserve"> = </w:t>
      </w:r>
      <w:proofErr w:type="spellStart"/>
      <w:r w:rsidRPr="008025F3">
        <w:rPr>
          <w:sz w:val="28"/>
          <w:szCs w:val="28"/>
        </w:rPr>
        <w:t>SQLAlchemy</w:t>
      </w:r>
      <w:proofErr w:type="spellEnd"/>
      <w:r w:rsidRPr="008025F3">
        <w:rPr>
          <w:sz w:val="28"/>
          <w:szCs w:val="28"/>
        </w:rPr>
        <w:t>(app)</w:t>
      </w:r>
    </w:p>
    <w:p w14:paraId="4386CB61" w14:textId="77777777" w:rsidR="008025F3" w:rsidRPr="008025F3" w:rsidRDefault="008025F3" w:rsidP="008025F3">
      <w:pPr>
        <w:ind w:left="100" w:right="76"/>
        <w:rPr>
          <w:sz w:val="28"/>
          <w:szCs w:val="28"/>
        </w:rPr>
      </w:pPr>
    </w:p>
    <w:p w14:paraId="2535242D" w14:textId="77777777" w:rsidR="008025F3" w:rsidRPr="008025F3" w:rsidRDefault="008025F3" w:rsidP="008025F3">
      <w:pPr>
        <w:ind w:left="100" w:right="76"/>
        <w:rPr>
          <w:sz w:val="28"/>
          <w:szCs w:val="28"/>
        </w:rPr>
      </w:pPr>
      <w:r w:rsidRPr="008025F3">
        <w:rPr>
          <w:sz w:val="28"/>
          <w:szCs w:val="28"/>
        </w:rPr>
        <w:t># ---------------------------</w:t>
      </w:r>
    </w:p>
    <w:p w14:paraId="02B9A752" w14:textId="77777777" w:rsidR="008025F3" w:rsidRPr="008025F3" w:rsidRDefault="008025F3" w:rsidP="008025F3">
      <w:pPr>
        <w:ind w:left="100" w:right="76"/>
        <w:rPr>
          <w:sz w:val="28"/>
          <w:szCs w:val="28"/>
        </w:rPr>
      </w:pPr>
      <w:r w:rsidRPr="008025F3">
        <w:rPr>
          <w:sz w:val="28"/>
          <w:szCs w:val="28"/>
        </w:rPr>
        <w:t># Database Models</w:t>
      </w:r>
    </w:p>
    <w:p w14:paraId="2754A784" w14:textId="77777777" w:rsidR="008025F3" w:rsidRPr="008025F3" w:rsidRDefault="008025F3" w:rsidP="008025F3">
      <w:pPr>
        <w:ind w:left="100" w:right="76"/>
        <w:rPr>
          <w:sz w:val="28"/>
          <w:szCs w:val="28"/>
        </w:rPr>
      </w:pPr>
      <w:r w:rsidRPr="008025F3">
        <w:rPr>
          <w:sz w:val="28"/>
          <w:szCs w:val="28"/>
        </w:rPr>
        <w:t># ---------------------------</w:t>
      </w:r>
    </w:p>
    <w:p w14:paraId="75AB4BAB" w14:textId="77777777" w:rsidR="008025F3" w:rsidRPr="008025F3" w:rsidRDefault="008025F3" w:rsidP="008025F3">
      <w:pPr>
        <w:ind w:left="100" w:right="76"/>
        <w:rPr>
          <w:sz w:val="28"/>
          <w:szCs w:val="28"/>
        </w:rPr>
      </w:pPr>
    </w:p>
    <w:p w14:paraId="4782D25C" w14:textId="77777777" w:rsidR="008025F3" w:rsidRPr="008025F3" w:rsidRDefault="008025F3" w:rsidP="008025F3">
      <w:pPr>
        <w:ind w:left="100" w:right="76"/>
        <w:rPr>
          <w:sz w:val="28"/>
          <w:szCs w:val="28"/>
        </w:rPr>
      </w:pPr>
      <w:r w:rsidRPr="008025F3">
        <w:rPr>
          <w:sz w:val="28"/>
          <w:szCs w:val="28"/>
        </w:rPr>
        <w:t>class Patient(</w:t>
      </w:r>
      <w:proofErr w:type="spellStart"/>
      <w:proofErr w:type="gramStart"/>
      <w:r w:rsidRPr="008025F3">
        <w:rPr>
          <w:sz w:val="28"/>
          <w:szCs w:val="28"/>
        </w:rPr>
        <w:t>db.Model</w:t>
      </w:r>
      <w:proofErr w:type="spellEnd"/>
      <w:proofErr w:type="gramEnd"/>
      <w:r w:rsidRPr="008025F3">
        <w:rPr>
          <w:sz w:val="28"/>
          <w:szCs w:val="28"/>
        </w:rPr>
        <w:t>):</w:t>
      </w:r>
    </w:p>
    <w:p w14:paraId="00CCFB5A"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52D35CB3"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first_name</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(80), nullable=False)</w:t>
      </w:r>
    </w:p>
    <w:p w14:paraId="119810E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last_name</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(80), nullable=True)</w:t>
      </w:r>
    </w:p>
    <w:p w14:paraId="11CE277F" w14:textId="77777777" w:rsidR="008025F3" w:rsidRPr="008025F3" w:rsidRDefault="008025F3" w:rsidP="008025F3">
      <w:pPr>
        <w:ind w:left="100" w:right="76"/>
        <w:rPr>
          <w:sz w:val="28"/>
          <w:szCs w:val="28"/>
        </w:rPr>
      </w:pPr>
      <w:r w:rsidRPr="008025F3">
        <w:rPr>
          <w:sz w:val="28"/>
          <w:szCs w:val="28"/>
        </w:rPr>
        <w:t xml:space="preserve">    phone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(20), unique=False, nullable=False)</w:t>
      </w:r>
    </w:p>
    <w:p w14:paraId="2CCDECFC" w14:textId="77777777" w:rsidR="008025F3" w:rsidRPr="008025F3" w:rsidRDefault="008025F3" w:rsidP="008025F3">
      <w:pPr>
        <w:ind w:left="100" w:right="76"/>
        <w:rPr>
          <w:sz w:val="28"/>
          <w:szCs w:val="28"/>
        </w:rPr>
      </w:pPr>
      <w:r w:rsidRPr="008025F3">
        <w:rPr>
          <w:sz w:val="28"/>
          <w:szCs w:val="28"/>
        </w:rPr>
        <w:t xml:space="preserve">    email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(120), unique=False, nullable=True)</w:t>
      </w:r>
    </w:p>
    <w:p w14:paraId="73093BB6" w14:textId="77777777" w:rsidR="008025F3" w:rsidRPr="008025F3" w:rsidRDefault="008025F3" w:rsidP="008025F3">
      <w:pPr>
        <w:ind w:left="100" w:right="76"/>
        <w:rPr>
          <w:sz w:val="28"/>
          <w:szCs w:val="28"/>
        </w:rPr>
      </w:pPr>
      <w:r w:rsidRPr="008025F3">
        <w:rPr>
          <w:sz w:val="28"/>
          <w:szCs w:val="28"/>
        </w:rPr>
        <w:t xml:space="preserve">    dob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w:t>
      </w:r>
      <w:proofErr w:type="spellEnd"/>
      <w:proofErr w:type="gramEnd"/>
      <w:r w:rsidRPr="008025F3">
        <w:rPr>
          <w:sz w:val="28"/>
          <w:szCs w:val="28"/>
        </w:rPr>
        <w:t>, nullable=True)</w:t>
      </w:r>
    </w:p>
    <w:p w14:paraId="4444AFDA"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default=</w:t>
      </w:r>
      <w:proofErr w:type="spellStart"/>
      <w:proofErr w:type="gramStart"/>
      <w:r w:rsidRPr="008025F3">
        <w:rPr>
          <w:sz w:val="28"/>
          <w:szCs w:val="28"/>
        </w:rPr>
        <w:t>datetime.utcnow</w:t>
      </w:r>
      <w:proofErr w:type="spellEnd"/>
      <w:proofErr w:type="gramEnd"/>
      <w:r w:rsidRPr="008025F3">
        <w:rPr>
          <w:sz w:val="28"/>
          <w:szCs w:val="28"/>
        </w:rPr>
        <w:t>)</w:t>
      </w:r>
    </w:p>
    <w:p w14:paraId="1A1B060E" w14:textId="77777777" w:rsidR="008025F3" w:rsidRPr="008025F3" w:rsidRDefault="008025F3" w:rsidP="008025F3">
      <w:pPr>
        <w:ind w:left="100" w:right="76"/>
        <w:rPr>
          <w:sz w:val="28"/>
          <w:szCs w:val="28"/>
        </w:rPr>
      </w:pPr>
    </w:p>
    <w:p w14:paraId="19C401FB" w14:textId="77777777" w:rsidR="008025F3" w:rsidRPr="008025F3" w:rsidRDefault="008025F3" w:rsidP="008025F3">
      <w:pPr>
        <w:ind w:left="100" w:right="76"/>
        <w:rPr>
          <w:sz w:val="28"/>
          <w:szCs w:val="28"/>
        </w:rPr>
      </w:pPr>
      <w:r w:rsidRPr="008025F3">
        <w:rPr>
          <w:sz w:val="28"/>
          <w:szCs w:val="28"/>
        </w:rPr>
        <w:t>class Doctor(</w:t>
      </w:r>
      <w:proofErr w:type="spellStart"/>
      <w:proofErr w:type="gramStart"/>
      <w:r w:rsidRPr="008025F3">
        <w:rPr>
          <w:sz w:val="28"/>
          <w:szCs w:val="28"/>
        </w:rPr>
        <w:t>db.Model</w:t>
      </w:r>
      <w:proofErr w:type="spellEnd"/>
      <w:proofErr w:type="gramEnd"/>
      <w:r w:rsidRPr="008025F3">
        <w:rPr>
          <w:sz w:val="28"/>
          <w:szCs w:val="28"/>
        </w:rPr>
        <w:t>):</w:t>
      </w:r>
    </w:p>
    <w:p w14:paraId="0F8CCB2F"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275B8B1D" w14:textId="77777777" w:rsidR="008025F3" w:rsidRPr="008025F3" w:rsidRDefault="008025F3" w:rsidP="008025F3">
      <w:pPr>
        <w:ind w:left="100" w:right="76"/>
        <w:rPr>
          <w:sz w:val="28"/>
          <w:szCs w:val="28"/>
        </w:rPr>
      </w:pPr>
      <w:r w:rsidRPr="008025F3">
        <w:rPr>
          <w:sz w:val="28"/>
          <w:szCs w:val="28"/>
        </w:rPr>
        <w:t xml:space="preserve">    name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(120), nullable=False)</w:t>
      </w:r>
    </w:p>
    <w:p w14:paraId="7DF4A47C" w14:textId="77777777" w:rsidR="008025F3" w:rsidRPr="008025F3" w:rsidRDefault="008025F3" w:rsidP="008025F3">
      <w:pPr>
        <w:ind w:left="100" w:right="76"/>
        <w:rPr>
          <w:sz w:val="28"/>
          <w:szCs w:val="28"/>
        </w:rPr>
      </w:pPr>
      <w:r w:rsidRPr="008025F3">
        <w:rPr>
          <w:sz w:val="28"/>
          <w:szCs w:val="28"/>
        </w:rPr>
        <w:t xml:space="preserve">    specialization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(120), nullable=True)</w:t>
      </w:r>
    </w:p>
    <w:p w14:paraId="2D5717C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available_from</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db.Time</w:t>
      </w:r>
      <w:proofErr w:type="spellEnd"/>
      <w:proofErr w:type="gramEnd"/>
      <w:r w:rsidRPr="008025F3">
        <w:rPr>
          <w:sz w:val="28"/>
          <w:szCs w:val="28"/>
        </w:rPr>
        <w:t>, nullable=True)</w:t>
      </w:r>
    </w:p>
    <w:p w14:paraId="01388C3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available_to</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db.Time</w:t>
      </w:r>
      <w:proofErr w:type="spellEnd"/>
      <w:proofErr w:type="gramEnd"/>
      <w:r w:rsidRPr="008025F3">
        <w:rPr>
          <w:sz w:val="28"/>
          <w:szCs w:val="28"/>
        </w:rPr>
        <w:t>, nullable=True)</w:t>
      </w:r>
    </w:p>
    <w:p w14:paraId="71678F57"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default=</w:t>
      </w:r>
      <w:proofErr w:type="spellStart"/>
      <w:proofErr w:type="gramStart"/>
      <w:r w:rsidRPr="008025F3">
        <w:rPr>
          <w:sz w:val="28"/>
          <w:szCs w:val="28"/>
        </w:rPr>
        <w:t>datetime.utcnow</w:t>
      </w:r>
      <w:proofErr w:type="spellEnd"/>
      <w:proofErr w:type="gramEnd"/>
      <w:r w:rsidRPr="008025F3">
        <w:rPr>
          <w:sz w:val="28"/>
          <w:szCs w:val="28"/>
        </w:rPr>
        <w:t>)</w:t>
      </w:r>
    </w:p>
    <w:p w14:paraId="2CF2DE64" w14:textId="77777777" w:rsidR="008025F3" w:rsidRPr="008025F3" w:rsidRDefault="008025F3" w:rsidP="008025F3">
      <w:pPr>
        <w:ind w:left="100" w:right="76"/>
        <w:rPr>
          <w:sz w:val="28"/>
          <w:szCs w:val="28"/>
        </w:rPr>
      </w:pPr>
    </w:p>
    <w:p w14:paraId="7C4A62FD" w14:textId="77777777" w:rsidR="008025F3" w:rsidRPr="008025F3" w:rsidRDefault="008025F3" w:rsidP="008025F3">
      <w:pPr>
        <w:ind w:left="100" w:right="76"/>
        <w:rPr>
          <w:sz w:val="28"/>
          <w:szCs w:val="28"/>
        </w:rPr>
      </w:pPr>
      <w:r w:rsidRPr="008025F3">
        <w:rPr>
          <w:sz w:val="28"/>
          <w:szCs w:val="28"/>
        </w:rPr>
        <w:t>class Appointment(</w:t>
      </w:r>
      <w:proofErr w:type="spellStart"/>
      <w:proofErr w:type="gramStart"/>
      <w:r w:rsidRPr="008025F3">
        <w:rPr>
          <w:sz w:val="28"/>
          <w:szCs w:val="28"/>
        </w:rPr>
        <w:t>db.Model</w:t>
      </w:r>
      <w:proofErr w:type="spellEnd"/>
      <w:proofErr w:type="gramEnd"/>
      <w:r w:rsidRPr="008025F3">
        <w:rPr>
          <w:sz w:val="28"/>
          <w:szCs w:val="28"/>
        </w:rPr>
        <w:t>):</w:t>
      </w:r>
    </w:p>
    <w:p w14:paraId="4CC47ABF"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28A5CE86"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patient_id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('patient.id'), nullable=False)</w:t>
      </w:r>
    </w:p>
    <w:p w14:paraId="206D2B7F" w14:textId="77777777" w:rsidR="008025F3" w:rsidRDefault="008025F3" w:rsidP="008025F3">
      <w:pPr>
        <w:ind w:left="100" w:right="76"/>
        <w:rPr>
          <w:sz w:val="28"/>
          <w:szCs w:val="28"/>
        </w:rPr>
      </w:pPr>
    </w:p>
    <w:p w14:paraId="51A06B27" w14:textId="77777777" w:rsidR="008025F3" w:rsidRDefault="008025F3" w:rsidP="008025F3">
      <w:pPr>
        <w:ind w:left="100" w:right="76"/>
        <w:rPr>
          <w:sz w:val="28"/>
          <w:szCs w:val="28"/>
        </w:rPr>
      </w:pPr>
    </w:p>
    <w:p w14:paraId="10EF1A25" w14:textId="77777777" w:rsidR="008025F3" w:rsidRDefault="008025F3" w:rsidP="008025F3">
      <w:pPr>
        <w:ind w:left="100" w:right="76"/>
        <w:rPr>
          <w:sz w:val="28"/>
          <w:szCs w:val="28"/>
        </w:rPr>
      </w:pPr>
    </w:p>
    <w:p w14:paraId="5F4AE986" w14:textId="77777777" w:rsidR="008025F3" w:rsidRDefault="008025F3" w:rsidP="008025F3">
      <w:pPr>
        <w:ind w:left="100" w:right="76"/>
        <w:rPr>
          <w:sz w:val="28"/>
          <w:szCs w:val="28"/>
        </w:rPr>
      </w:pPr>
    </w:p>
    <w:p w14:paraId="7BF0BC0C" w14:textId="3FCAB9E9"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doctor_id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('doctor.id'), nullable=False)</w:t>
      </w:r>
    </w:p>
    <w:p w14:paraId="5D6B229A"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scheduled_at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nullable=False)</w:t>
      </w:r>
    </w:p>
    <w:p w14:paraId="721B4CBA"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duration_minutes</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default=20)</w:t>
      </w:r>
    </w:p>
    <w:p w14:paraId="1C5B7329" w14:textId="77777777" w:rsidR="008025F3" w:rsidRPr="008025F3" w:rsidRDefault="008025F3" w:rsidP="008025F3">
      <w:pPr>
        <w:ind w:left="100" w:right="76"/>
        <w:rPr>
          <w:sz w:val="28"/>
          <w:szCs w:val="28"/>
        </w:rPr>
      </w:pPr>
      <w:r w:rsidRPr="008025F3">
        <w:rPr>
          <w:sz w:val="28"/>
          <w:szCs w:val="28"/>
        </w:rPr>
        <w:t xml:space="preserve">    status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(30), default='booked</w:t>
      </w:r>
      <w:proofErr w:type="gramStart"/>
      <w:r w:rsidRPr="008025F3">
        <w:rPr>
          <w:sz w:val="28"/>
          <w:szCs w:val="28"/>
        </w:rPr>
        <w:t>')  #</w:t>
      </w:r>
      <w:proofErr w:type="gramEnd"/>
      <w:r w:rsidRPr="008025F3">
        <w:rPr>
          <w:sz w:val="28"/>
          <w:szCs w:val="28"/>
        </w:rPr>
        <w:t xml:space="preserve"> booked, cancelled, completed</w:t>
      </w:r>
    </w:p>
    <w:p w14:paraId="7B5D9B79" w14:textId="77777777" w:rsidR="008025F3" w:rsidRPr="008025F3" w:rsidRDefault="008025F3" w:rsidP="008025F3">
      <w:pPr>
        <w:ind w:left="100" w:right="76"/>
        <w:rPr>
          <w:sz w:val="28"/>
          <w:szCs w:val="28"/>
        </w:rPr>
      </w:pPr>
      <w:r w:rsidRPr="008025F3">
        <w:rPr>
          <w:sz w:val="28"/>
          <w:szCs w:val="28"/>
        </w:rPr>
        <w:t xml:space="preserve">    notes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(500), nullable=True)</w:t>
      </w:r>
    </w:p>
    <w:p w14:paraId="512257E8"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default=</w:t>
      </w:r>
      <w:proofErr w:type="spellStart"/>
      <w:proofErr w:type="gramStart"/>
      <w:r w:rsidRPr="008025F3">
        <w:rPr>
          <w:sz w:val="28"/>
          <w:szCs w:val="28"/>
        </w:rPr>
        <w:t>datetime.utcnow</w:t>
      </w:r>
      <w:proofErr w:type="spellEnd"/>
      <w:proofErr w:type="gramEnd"/>
      <w:r w:rsidRPr="008025F3">
        <w:rPr>
          <w:sz w:val="28"/>
          <w:szCs w:val="28"/>
        </w:rPr>
        <w:t>)</w:t>
      </w:r>
    </w:p>
    <w:p w14:paraId="2D934F4D" w14:textId="77777777" w:rsidR="008025F3" w:rsidRPr="008025F3" w:rsidRDefault="008025F3" w:rsidP="008025F3">
      <w:pPr>
        <w:ind w:left="100" w:right="76"/>
        <w:rPr>
          <w:sz w:val="28"/>
          <w:szCs w:val="28"/>
        </w:rPr>
      </w:pPr>
    </w:p>
    <w:p w14:paraId="075605A8" w14:textId="77777777" w:rsidR="008025F3" w:rsidRPr="008025F3" w:rsidRDefault="008025F3" w:rsidP="008025F3">
      <w:pPr>
        <w:ind w:left="100" w:right="76"/>
        <w:rPr>
          <w:sz w:val="28"/>
          <w:szCs w:val="28"/>
        </w:rPr>
      </w:pPr>
      <w:r w:rsidRPr="008025F3">
        <w:rPr>
          <w:sz w:val="28"/>
          <w:szCs w:val="28"/>
        </w:rPr>
        <w:t xml:space="preserve">    patient = </w:t>
      </w:r>
      <w:proofErr w:type="spellStart"/>
      <w:proofErr w:type="gramStart"/>
      <w:r w:rsidRPr="008025F3">
        <w:rPr>
          <w:sz w:val="28"/>
          <w:szCs w:val="28"/>
        </w:rPr>
        <w:t>db.relationship</w:t>
      </w:r>
      <w:proofErr w:type="spellEnd"/>
      <w:proofErr w:type="gramEnd"/>
      <w:r w:rsidRPr="008025F3">
        <w:rPr>
          <w:sz w:val="28"/>
          <w:szCs w:val="28"/>
        </w:rPr>
        <w:t xml:space="preserve">('Patient', </w:t>
      </w:r>
      <w:proofErr w:type="spellStart"/>
      <w:r w:rsidRPr="008025F3">
        <w:rPr>
          <w:sz w:val="28"/>
          <w:szCs w:val="28"/>
        </w:rPr>
        <w:t>backref</w:t>
      </w:r>
      <w:proofErr w:type="spellEnd"/>
      <w:r w:rsidRPr="008025F3">
        <w:rPr>
          <w:sz w:val="28"/>
          <w:szCs w:val="28"/>
        </w:rPr>
        <w:t>='appointments')</w:t>
      </w:r>
    </w:p>
    <w:p w14:paraId="0A23B8DB" w14:textId="77777777" w:rsidR="008025F3" w:rsidRPr="008025F3" w:rsidRDefault="008025F3" w:rsidP="008025F3">
      <w:pPr>
        <w:ind w:left="100" w:right="76"/>
        <w:rPr>
          <w:sz w:val="28"/>
          <w:szCs w:val="28"/>
        </w:rPr>
      </w:pPr>
      <w:r w:rsidRPr="008025F3">
        <w:rPr>
          <w:sz w:val="28"/>
          <w:szCs w:val="28"/>
        </w:rPr>
        <w:t xml:space="preserve">    doctor = </w:t>
      </w:r>
      <w:proofErr w:type="spellStart"/>
      <w:proofErr w:type="gramStart"/>
      <w:r w:rsidRPr="008025F3">
        <w:rPr>
          <w:sz w:val="28"/>
          <w:szCs w:val="28"/>
        </w:rPr>
        <w:t>db.relationship</w:t>
      </w:r>
      <w:proofErr w:type="spellEnd"/>
      <w:proofErr w:type="gramEnd"/>
      <w:r w:rsidRPr="008025F3">
        <w:rPr>
          <w:sz w:val="28"/>
          <w:szCs w:val="28"/>
        </w:rPr>
        <w:t xml:space="preserve">('Doctor', </w:t>
      </w:r>
      <w:proofErr w:type="spellStart"/>
      <w:r w:rsidRPr="008025F3">
        <w:rPr>
          <w:sz w:val="28"/>
          <w:szCs w:val="28"/>
        </w:rPr>
        <w:t>backref</w:t>
      </w:r>
      <w:proofErr w:type="spellEnd"/>
      <w:r w:rsidRPr="008025F3">
        <w:rPr>
          <w:sz w:val="28"/>
          <w:szCs w:val="28"/>
        </w:rPr>
        <w:t>='appointments')</w:t>
      </w:r>
    </w:p>
    <w:p w14:paraId="17774D3A" w14:textId="77777777" w:rsidR="008025F3" w:rsidRPr="008025F3" w:rsidRDefault="008025F3" w:rsidP="008025F3">
      <w:pPr>
        <w:ind w:left="100" w:right="76"/>
        <w:rPr>
          <w:sz w:val="28"/>
          <w:szCs w:val="28"/>
        </w:rPr>
      </w:pPr>
    </w:p>
    <w:p w14:paraId="56DA6F3A" w14:textId="77777777" w:rsidR="008025F3" w:rsidRPr="008025F3" w:rsidRDefault="008025F3" w:rsidP="008025F3">
      <w:pPr>
        <w:ind w:left="100" w:right="76"/>
        <w:rPr>
          <w:sz w:val="28"/>
          <w:szCs w:val="28"/>
        </w:rPr>
      </w:pPr>
      <w:r w:rsidRPr="008025F3">
        <w:rPr>
          <w:sz w:val="28"/>
          <w:szCs w:val="28"/>
        </w:rPr>
        <w:t>class Medicine(</w:t>
      </w:r>
      <w:proofErr w:type="spellStart"/>
      <w:proofErr w:type="gramStart"/>
      <w:r w:rsidRPr="008025F3">
        <w:rPr>
          <w:sz w:val="28"/>
          <w:szCs w:val="28"/>
        </w:rPr>
        <w:t>db.Model</w:t>
      </w:r>
      <w:proofErr w:type="spellEnd"/>
      <w:proofErr w:type="gramEnd"/>
      <w:r w:rsidRPr="008025F3">
        <w:rPr>
          <w:sz w:val="28"/>
          <w:szCs w:val="28"/>
        </w:rPr>
        <w:t>):</w:t>
      </w:r>
    </w:p>
    <w:p w14:paraId="14E9F703"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6EB5F9FD" w14:textId="77777777" w:rsidR="008025F3" w:rsidRPr="008025F3" w:rsidRDefault="008025F3" w:rsidP="008025F3">
      <w:pPr>
        <w:ind w:left="100" w:right="76"/>
        <w:rPr>
          <w:sz w:val="28"/>
          <w:szCs w:val="28"/>
        </w:rPr>
      </w:pPr>
      <w:r w:rsidRPr="008025F3">
        <w:rPr>
          <w:sz w:val="28"/>
          <w:szCs w:val="28"/>
        </w:rPr>
        <w:t xml:space="preserve">    name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(200), nullable=False)</w:t>
      </w:r>
    </w:p>
    <w:p w14:paraId="56445F30" w14:textId="77777777" w:rsidR="008025F3" w:rsidRPr="008025F3" w:rsidRDefault="008025F3" w:rsidP="008025F3">
      <w:pPr>
        <w:ind w:left="100" w:right="76"/>
        <w:rPr>
          <w:sz w:val="28"/>
          <w:szCs w:val="28"/>
        </w:rPr>
      </w:pPr>
      <w:r w:rsidRPr="008025F3">
        <w:rPr>
          <w:sz w:val="28"/>
          <w:szCs w:val="28"/>
        </w:rPr>
        <w:t xml:space="preserve">    price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db.Float</w:t>
      </w:r>
      <w:proofErr w:type="spellEnd"/>
      <w:proofErr w:type="gramEnd"/>
      <w:r w:rsidRPr="008025F3">
        <w:rPr>
          <w:sz w:val="28"/>
          <w:szCs w:val="28"/>
        </w:rPr>
        <w:t>, default=0.0)</w:t>
      </w:r>
    </w:p>
    <w:p w14:paraId="18048D1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qty_in_stock</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default=0)</w:t>
      </w:r>
    </w:p>
    <w:p w14:paraId="01A50D8A" w14:textId="77777777" w:rsidR="008025F3" w:rsidRPr="008025F3" w:rsidRDefault="008025F3" w:rsidP="008025F3">
      <w:pPr>
        <w:ind w:left="100" w:right="76"/>
        <w:rPr>
          <w:sz w:val="28"/>
          <w:szCs w:val="28"/>
        </w:rPr>
      </w:pPr>
    </w:p>
    <w:p w14:paraId="34050F5F" w14:textId="77777777" w:rsidR="008025F3" w:rsidRPr="008025F3" w:rsidRDefault="008025F3" w:rsidP="008025F3">
      <w:pPr>
        <w:ind w:left="100" w:right="76"/>
        <w:rPr>
          <w:sz w:val="28"/>
          <w:szCs w:val="28"/>
        </w:rPr>
      </w:pPr>
      <w:r w:rsidRPr="008025F3">
        <w:rPr>
          <w:sz w:val="28"/>
          <w:szCs w:val="28"/>
        </w:rPr>
        <w:t>class Prescription(</w:t>
      </w:r>
      <w:proofErr w:type="spellStart"/>
      <w:proofErr w:type="gramStart"/>
      <w:r w:rsidRPr="008025F3">
        <w:rPr>
          <w:sz w:val="28"/>
          <w:szCs w:val="28"/>
        </w:rPr>
        <w:t>db.Model</w:t>
      </w:r>
      <w:proofErr w:type="spellEnd"/>
      <w:proofErr w:type="gramEnd"/>
      <w:r w:rsidRPr="008025F3">
        <w:rPr>
          <w:sz w:val="28"/>
          <w:szCs w:val="28"/>
        </w:rPr>
        <w:t>):</w:t>
      </w:r>
    </w:p>
    <w:p w14:paraId="412B77BE"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3B9D9D43"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('appointment.id'), nullable=False)</w:t>
      </w:r>
    </w:p>
    <w:p w14:paraId="28A6DE6B" w14:textId="77777777" w:rsidR="008025F3" w:rsidRPr="008025F3" w:rsidRDefault="008025F3" w:rsidP="008025F3">
      <w:pPr>
        <w:ind w:left="100" w:right="76"/>
        <w:rPr>
          <w:sz w:val="28"/>
          <w:szCs w:val="28"/>
        </w:rPr>
      </w:pPr>
      <w:r w:rsidRPr="008025F3">
        <w:rPr>
          <w:sz w:val="28"/>
          <w:szCs w:val="28"/>
        </w:rPr>
        <w:t xml:space="preserve">    notes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(500), nullable=True)</w:t>
      </w:r>
    </w:p>
    <w:p w14:paraId="24AF88DD"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default=</w:t>
      </w:r>
      <w:proofErr w:type="spellStart"/>
      <w:proofErr w:type="gramStart"/>
      <w:r w:rsidRPr="008025F3">
        <w:rPr>
          <w:sz w:val="28"/>
          <w:szCs w:val="28"/>
        </w:rPr>
        <w:t>datetime.utcnow</w:t>
      </w:r>
      <w:proofErr w:type="spellEnd"/>
      <w:proofErr w:type="gramEnd"/>
      <w:r w:rsidRPr="008025F3">
        <w:rPr>
          <w:sz w:val="28"/>
          <w:szCs w:val="28"/>
        </w:rPr>
        <w:t>)</w:t>
      </w:r>
    </w:p>
    <w:p w14:paraId="7D223F87" w14:textId="77777777" w:rsidR="008025F3" w:rsidRPr="008025F3" w:rsidRDefault="008025F3" w:rsidP="008025F3">
      <w:pPr>
        <w:ind w:left="100" w:right="76"/>
        <w:rPr>
          <w:sz w:val="28"/>
          <w:szCs w:val="28"/>
        </w:rPr>
      </w:pPr>
      <w:r w:rsidRPr="008025F3">
        <w:rPr>
          <w:sz w:val="28"/>
          <w:szCs w:val="28"/>
        </w:rPr>
        <w:t xml:space="preserve">    appointment = </w:t>
      </w:r>
      <w:proofErr w:type="spellStart"/>
      <w:proofErr w:type="gramStart"/>
      <w:r w:rsidRPr="008025F3">
        <w:rPr>
          <w:sz w:val="28"/>
          <w:szCs w:val="28"/>
        </w:rPr>
        <w:t>db.relationship</w:t>
      </w:r>
      <w:proofErr w:type="spellEnd"/>
      <w:proofErr w:type="gramEnd"/>
      <w:r w:rsidRPr="008025F3">
        <w:rPr>
          <w:sz w:val="28"/>
          <w:szCs w:val="28"/>
        </w:rPr>
        <w:t xml:space="preserve">('Appointment', </w:t>
      </w:r>
      <w:proofErr w:type="spellStart"/>
      <w:r w:rsidRPr="008025F3">
        <w:rPr>
          <w:sz w:val="28"/>
          <w:szCs w:val="28"/>
        </w:rPr>
        <w:t>backref</w:t>
      </w:r>
      <w:proofErr w:type="spellEnd"/>
      <w:r w:rsidRPr="008025F3">
        <w:rPr>
          <w:sz w:val="28"/>
          <w:szCs w:val="28"/>
        </w:rPr>
        <w:t>='prescription')</w:t>
      </w:r>
    </w:p>
    <w:p w14:paraId="25EC158E" w14:textId="77777777" w:rsidR="008025F3" w:rsidRPr="008025F3" w:rsidRDefault="008025F3" w:rsidP="008025F3">
      <w:pPr>
        <w:ind w:left="100" w:right="76"/>
        <w:rPr>
          <w:sz w:val="28"/>
          <w:szCs w:val="28"/>
        </w:rPr>
      </w:pPr>
    </w:p>
    <w:p w14:paraId="6D03B7A2" w14:textId="77777777" w:rsidR="008025F3" w:rsidRPr="008025F3" w:rsidRDefault="008025F3" w:rsidP="008025F3">
      <w:pPr>
        <w:ind w:left="100" w:right="76"/>
        <w:rPr>
          <w:sz w:val="28"/>
          <w:szCs w:val="28"/>
        </w:rPr>
      </w:pPr>
      <w:r w:rsidRPr="008025F3">
        <w:rPr>
          <w:sz w:val="28"/>
          <w:szCs w:val="28"/>
        </w:rPr>
        <w:t xml:space="preserve">class </w:t>
      </w:r>
      <w:proofErr w:type="spellStart"/>
      <w:r w:rsidRPr="008025F3">
        <w:rPr>
          <w:sz w:val="28"/>
          <w:szCs w:val="28"/>
        </w:rPr>
        <w:t>PrescriptionItem</w:t>
      </w:r>
      <w:proofErr w:type="spellEnd"/>
      <w:r w:rsidRPr="008025F3">
        <w:rPr>
          <w:sz w:val="28"/>
          <w:szCs w:val="28"/>
        </w:rPr>
        <w:t>(</w:t>
      </w:r>
      <w:proofErr w:type="spellStart"/>
      <w:proofErr w:type="gramStart"/>
      <w:r w:rsidRPr="008025F3">
        <w:rPr>
          <w:sz w:val="28"/>
          <w:szCs w:val="28"/>
        </w:rPr>
        <w:t>db.Model</w:t>
      </w:r>
      <w:proofErr w:type="spellEnd"/>
      <w:proofErr w:type="gramEnd"/>
      <w:r w:rsidRPr="008025F3">
        <w:rPr>
          <w:sz w:val="28"/>
          <w:szCs w:val="28"/>
        </w:rPr>
        <w:t>):</w:t>
      </w:r>
    </w:p>
    <w:p w14:paraId="42A8B3E5"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5D0A1D5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prescription_id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('prescription.id'), nullable=False)</w:t>
      </w:r>
    </w:p>
    <w:p w14:paraId="6814D24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medicine_id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('medicine.id'), nullable=False)</w:t>
      </w:r>
    </w:p>
    <w:p w14:paraId="01D39356" w14:textId="77777777" w:rsidR="008025F3" w:rsidRPr="008025F3" w:rsidRDefault="008025F3" w:rsidP="008025F3">
      <w:pPr>
        <w:ind w:left="100" w:right="76"/>
        <w:rPr>
          <w:sz w:val="28"/>
          <w:szCs w:val="28"/>
        </w:rPr>
      </w:pPr>
      <w:r w:rsidRPr="008025F3">
        <w:rPr>
          <w:sz w:val="28"/>
          <w:szCs w:val="28"/>
        </w:rPr>
        <w:t xml:space="preserve">    qty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default=1)</w:t>
      </w:r>
    </w:p>
    <w:p w14:paraId="2CC7FDCB" w14:textId="77777777" w:rsidR="008025F3" w:rsidRPr="008025F3" w:rsidRDefault="008025F3" w:rsidP="008025F3">
      <w:pPr>
        <w:ind w:left="100" w:right="76"/>
        <w:rPr>
          <w:sz w:val="28"/>
          <w:szCs w:val="28"/>
        </w:rPr>
      </w:pPr>
      <w:r w:rsidRPr="008025F3">
        <w:rPr>
          <w:sz w:val="28"/>
          <w:szCs w:val="28"/>
        </w:rPr>
        <w:t xml:space="preserve">    medicine = </w:t>
      </w:r>
      <w:proofErr w:type="spellStart"/>
      <w:proofErr w:type="gramStart"/>
      <w:r w:rsidRPr="008025F3">
        <w:rPr>
          <w:sz w:val="28"/>
          <w:szCs w:val="28"/>
        </w:rPr>
        <w:t>db.relationship</w:t>
      </w:r>
      <w:proofErr w:type="spellEnd"/>
      <w:proofErr w:type="gramEnd"/>
      <w:r w:rsidRPr="008025F3">
        <w:rPr>
          <w:sz w:val="28"/>
          <w:szCs w:val="28"/>
        </w:rPr>
        <w:t>('Medicine')</w:t>
      </w:r>
    </w:p>
    <w:p w14:paraId="0F602D64" w14:textId="77777777" w:rsidR="008025F3" w:rsidRPr="008025F3" w:rsidRDefault="008025F3" w:rsidP="008025F3">
      <w:pPr>
        <w:ind w:left="100" w:right="76"/>
        <w:rPr>
          <w:sz w:val="28"/>
          <w:szCs w:val="28"/>
        </w:rPr>
      </w:pPr>
    </w:p>
    <w:p w14:paraId="77BA1B3C" w14:textId="77777777" w:rsidR="008025F3" w:rsidRPr="008025F3" w:rsidRDefault="008025F3" w:rsidP="008025F3">
      <w:pPr>
        <w:ind w:left="100" w:right="76"/>
        <w:rPr>
          <w:sz w:val="28"/>
          <w:szCs w:val="28"/>
        </w:rPr>
      </w:pPr>
      <w:r w:rsidRPr="008025F3">
        <w:rPr>
          <w:sz w:val="28"/>
          <w:szCs w:val="28"/>
        </w:rPr>
        <w:t>class Bill(</w:t>
      </w:r>
      <w:proofErr w:type="spellStart"/>
      <w:proofErr w:type="gramStart"/>
      <w:r w:rsidRPr="008025F3">
        <w:rPr>
          <w:sz w:val="28"/>
          <w:szCs w:val="28"/>
        </w:rPr>
        <w:t>db.Model</w:t>
      </w:r>
      <w:proofErr w:type="spellEnd"/>
      <w:proofErr w:type="gramEnd"/>
      <w:r w:rsidRPr="008025F3">
        <w:rPr>
          <w:sz w:val="28"/>
          <w:szCs w:val="28"/>
        </w:rPr>
        <w:t>):</w:t>
      </w:r>
    </w:p>
    <w:p w14:paraId="39B3B8B2"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r w:rsidRPr="008025F3">
        <w:rPr>
          <w:sz w:val="28"/>
          <w:szCs w:val="28"/>
        </w:rPr>
        <w:t>primary_key</w:t>
      </w:r>
      <w:proofErr w:type="spellEnd"/>
      <w:r w:rsidRPr="008025F3">
        <w:rPr>
          <w:sz w:val="28"/>
          <w:szCs w:val="28"/>
        </w:rPr>
        <w:t>=True)</w:t>
      </w:r>
    </w:p>
    <w:p w14:paraId="3EC14DB8"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('appointment.id'), nullable=True)</w:t>
      </w:r>
    </w:p>
    <w:p w14:paraId="50D0E085" w14:textId="77777777" w:rsidR="008025F3" w:rsidRDefault="008025F3" w:rsidP="008025F3">
      <w:pPr>
        <w:ind w:left="100" w:right="76"/>
        <w:rPr>
          <w:sz w:val="28"/>
          <w:szCs w:val="28"/>
        </w:rPr>
      </w:pPr>
      <w:r w:rsidRPr="008025F3">
        <w:rPr>
          <w:sz w:val="28"/>
          <w:szCs w:val="28"/>
        </w:rPr>
        <w:t xml:space="preserve"> </w:t>
      </w:r>
    </w:p>
    <w:p w14:paraId="2097AF57" w14:textId="77777777" w:rsidR="008025F3" w:rsidRDefault="008025F3" w:rsidP="008025F3">
      <w:pPr>
        <w:ind w:left="100" w:right="76"/>
        <w:rPr>
          <w:sz w:val="28"/>
          <w:szCs w:val="28"/>
        </w:rPr>
      </w:pPr>
    </w:p>
    <w:p w14:paraId="6A080432" w14:textId="77777777" w:rsidR="008025F3" w:rsidRDefault="008025F3" w:rsidP="008025F3">
      <w:pPr>
        <w:ind w:left="100" w:right="76"/>
        <w:rPr>
          <w:sz w:val="28"/>
          <w:szCs w:val="28"/>
        </w:rPr>
      </w:pPr>
    </w:p>
    <w:p w14:paraId="18CF6982" w14:textId="762E51E0"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patient_id</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db.Integer</w:t>
      </w:r>
      <w:proofErr w:type="spellEnd"/>
      <w:proofErr w:type="gramEnd"/>
      <w:r w:rsidRPr="008025F3">
        <w:rPr>
          <w:sz w:val="28"/>
          <w:szCs w:val="28"/>
        </w:rPr>
        <w:t xml:space="preserve">, </w:t>
      </w:r>
      <w:proofErr w:type="spellStart"/>
      <w:proofErr w:type="gramStart"/>
      <w:r w:rsidRPr="008025F3">
        <w:rPr>
          <w:sz w:val="28"/>
          <w:szCs w:val="28"/>
        </w:rPr>
        <w:t>db.ForeignKey</w:t>
      </w:r>
      <w:proofErr w:type="spellEnd"/>
      <w:proofErr w:type="gramEnd"/>
      <w:r w:rsidRPr="008025F3">
        <w:rPr>
          <w:sz w:val="28"/>
          <w:szCs w:val="28"/>
        </w:rPr>
        <w:t>('patient.id'), nullable=False)</w:t>
      </w:r>
    </w:p>
    <w:p w14:paraId="680F55A6"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total_amount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db.Float</w:t>
      </w:r>
      <w:proofErr w:type="spellEnd"/>
      <w:proofErr w:type="gramEnd"/>
      <w:r w:rsidRPr="008025F3">
        <w:rPr>
          <w:sz w:val="28"/>
          <w:szCs w:val="28"/>
        </w:rPr>
        <w:t>, default=0.0)</w:t>
      </w:r>
    </w:p>
    <w:p w14:paraId="2F55AEB4" w14:textId="77777777" w:rsidR="008025F3" w:rsidRPr="008025F3" w:rsidRDefault="008025F3" w:rsidP="008025F3">
      <w:pPr>
        <w:ind w:left="100" w:right="76"/>
        <w:rPr>
          <w:sz w:val="28"/>
          <w:szCs w:val="28"/>
        </w:rPr>
      </w:pPr>
      <w:r w:rsidRPr="008025F3">
        <w:rPr>
          <w:sz w:val="28"/>
          <w:szCs w:val="28"/>
        </w:rPr>
        <w:t xml:space="preserve">    tax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db.Float</w:t>
      </w:r>
      <w:proofErr w:type="spellEnd"/>
      <w:proofErr w:type="gramEnd"/>
      <w:r w:rsidRPr="008025F3">
        <w:rPr>
          <w:sz w:val="28"/>
          <w:szCs w:val="28"/>
        </w:rPr>
        <w:t>, default=0.0)</w:t>
      </w:r>
    </w:p>
    <w:p w14:paraId="051BEA5D" w14:textId="77777777" w:rsidR="008025F3" w:rsidRPr="008025F3" w:rsidRDefault="008025F3" w:rsidP="008025F3">
      <w:pPr>
        <w:ind w:left="100" w:right="76"/>
        <w:rPr>
          <w:sz w:val="28"/>
          <w:szCs w:val="28"/>
        </w:rPr>
      </w:pPr>
      <w:r w:rsidRPr="008025F3">
        <w:rPr>
          <w:sz w:val="28"/>
          <w:szCs w:val="28"/>
        </w:rPr>
        <w:t xml:space="preserve">    discount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db.Float</w:t>
      </w:r>
      <w:proofErr w:type="spellEnd"/>
      <w:proofErr w:type="gramEnd"/>
      <w:r w:rsidRPr="008025F3">
        <w:rPr>
          <w:sz w:val="28"/>
          <w:szCs w:val="28"/>
        </w:rPr>
        <w:t>, default=0.0)</w:t>
      </w:r>
    </w:p>
    <w:p w14:paraId="1AFAA364" w14:textId="77777777" w:rsidR="008025F3" w:rsidRPr="008025F3" w:rsidRDefault="008025F3" w:rsidP="008025F3">
      <w:pPr>
        <w:ind w:left="100" w:right="76"/>
        <w:rPr>
          <w:sz w:val="28"/>
          <w:szCs w:val="28"/>
        </w:rPr>
      </w:pPr>
      <w:r w:rsidRPr="008025F3">
        <w:rPr>
          <w:sz w:val="28"/>
          <w:szCs w:val="28"/>
        </w:rPr>
        <w:t xml:space="preserve">    status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db.String</w:t>
      </w:r>
      <w:proofErr w:type="spellEnd"/>
      <w:proofErr w:type="gramEnd"/>
      <w:r w:rsidRPr="008025F3">
        <w:rPr>
          <w:sz w:val="28"/>
          <w:szCs w:val="28"/>
        </w:rPr>
        <w:t>(30), default='unpaid</w:t>
      </w:r>
      <w:proofErr w:type="gramStart"/>
      <w:r w:rsidRPr="008025F3">
        <w:rPr>
          <w:sz w:val="28"/>
          <w:szCs w:val="28"/>
        </w:rPr>
        <w:t>')  #</w:t>
      </w:r>
      <w:proofErr w:type="gramEnd"/>
      <w:r w:rsidRPr="008025F3">
        <w:rPr>
          <w:sz w:val="28"/>
          <w:szCs w:val="28"/>
        </w:rPr>
        <w:t xml:space="preserve"> unpaid, paid</w:t>
      </w:r>
    </w:p>
    <w:p w14:paraId="1C5AF03F"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db.Column</w:t>
      </w:r>
      <w:proofErr w:type="spellEnd"/>
      <w:proofErr w:type="gramEnd"/>
      <w:r w:rsidRPr="008025F3">
        <w:rPr>
          <w:sz w:val="28"/>
          <w:szCs w:val="28"/>
        </w:rPr>
        <w:t>(</w:t>
      </w:r>
      <w:proofErr w:type="spellStart"/>
      <w:proofErr w:type="gramStart"/>
      <w:r w:rsidRPr="008025F3">
        <w:rPr>
          <w:sz w:val="28"/>
          <w:szCs w:val="28"/>
        </w:rPr>
        <w:t>db.DateTime</w:t>
      </w:r>
      <w:proofErr w:type="spellEnd"/>
      <w:proofErr w:type="gramEnd"/>
      <w:r w:rsidRPr="008025F3">
        <w:rPr>
          <w:sz w:val="28"/>
          <w:szCs w:val="28"/>
        </w:rPr>
        <w:t>, default=</w:t>
      </w:r>
      <w:proofErr w:type="spellStart"/>
      <w:proofErr w:type="gramStart"/>
      <w:r w:rsidRPr="008025F3">
        <w:rPr>
          <w:sz w:val="28"/>
          <w:szCs w:val="28"/>
        </w:rPr>
        <w:t>datetime.utcnow</w:t>
      </w:r>
      <w:proofErr w:type="spellEnd"/>
      <w:proofErr w:type="gramEnd"/>
      <w:r w:rsidRPr="008025F3">
        <w:rPr>
          <w:sz w:val="28"/>
          <w:szCs w:val="28"/>
        </w:rPr>
        <w:t>)</w:t>
      </w:r>
    </w:p>
    <w:p w14:paraId="67BF6E36" w14:textId="77777777" w:rsidR="008025F3" w:rsidRPr="008025F3" w:rsidRDefault="008025F3" w:rsidP="008025F3">
      <w:pPr>
        <w:ind w:left="100" w:right="76"/>
        <w:rPr>
          <w:sz w:val="28"/>
          <w:szCs w:val="28"/>
        </w:rPr>
      </w:pPr>
    </w:p>
    <w:p w14:paraId="35F3F8D7" w14:textId="77777777" w:rsidR="008025F3" w:rsidRPr="008025F3" w:rsidRDefault="008025F3" w:rsidP="008025F3">
      <w:pPr>
        <w:ind w:left="100" w:right="76"/>
        <w:rPr>
          <w:sz w:val="28"/>
          <w:szCs w:val="28"/>
        </w:rPr>
      </w:pPr>
      <w:r w:rsidRPr="008025F3">
        <w:rPr>
          <w:sz w:val="28"/>
          <w:szCs w:val="28"/>
        </w:rPr>
        <w:t># ---------------------------</w:t>
      </w:r>
    </w:p>
    <w:p w14:paraId="6B9E272B" w14:textId="77777777" w:rsidR="008025F3" w:rsidRPr="008025F3" w:rsidRDefault="008025F3" w:rsidP="008025F3">
      <w:pPr>
        <w:ind w:left="100" w:right="76"/>
        <w:rPr>
          <w:sz w:val="28"/>
          <w:szCs w:val="28"/>
        </w:rPr>
      </w:pPr>
      <w:r w:rsidRPr="008025F3">
        <w:rPr>
          <w:sz w:val="28"/>
          <w:szCs w:val="28"/>
        </w:rPr>
        <w:t># Schemas (marshmallow)</w:t>
      </w:r>
    </w:p>
    <w:p w14:paraId="2D519F5F" w14:textId="77777777" w:rsidR="008025F3" w:rsidRPr="008025F3" w:rsidRDefault="008025F3" w:rsidP="008025F3">
      <w:pPr>
        <w:ind w:left="100" w:right="76"/>
        <w:rPr>
          <w:sz w:val="28"/>
          <w:szCs w:val="28"/>
        </w:rPr>
      </w:pPr>
      <w:r w:rsidRPr="008025F3">
        <w:rPr>
          <w:sz w:val="28"/>
          <w:szCs w:val="28"/>
        </w:rPr>
        <w:t># ---------------------------</w:t>
      </w:r>
    </w:p>
    <w:p w14:paraId="2F5BD801"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PatientSchema</w:t>
      </w:r>
      <w:proofErr w:type="spellEnd"/>
      <w:r w:rsidRPr="008025F3">
        <w:rPr>
          <w:sz w:val="28"/>
          <w:szCs w:val="28"/>
        </w:rPr>
        <w:t>(</w:t>
      </w:r>
      <w:proofErr w:type="gramEnd"/>
      <w:r w:rsidRPr="008025F3">
        <w:rPr>
          <w:sz w:val="28"/>
          <w:szCs w:val="28"/>
        </w:rPr>
        <w:t>Schema):</w:t>
      </w:r>
    </w:p>
    <w:p w14:paraId="717A65B1"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7F9C3481"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first_name</w:t>
      </w:r>
      <w:proofErr w:type="spellEnd"/>
      <w:r w:rsidRPr="008025F3">
        <w:rPr>
          <w:sz w:val="28"/>
          <w:szCs w:val="28"/>
        </w:rPr>
        <w:t xml:space="preserve"> = </w:t>
      </w:r>
      <w:proofErr w:type="spellStart"/>
      <w:proofErr w:type="gramStart"/>
      <w:r w:rsidRPr="008025F3">
        <w:rPr>
          <w:sz w:val="28"/>
          <w:szCs w:val="28"/>
        </w:rPr>
        <w:t>fields.Str</w:t>
      </w:r>
      <w:proofErr w:type="spellEnd"/>
      <w:proofErr w:type="gramEnd"/>
      <w:r w:rsidRPr="008025F3">
        <w:rPr>
          <w:sz w:val="28"/>
          <w:szCs w:val="28"/>
        </w:rPr>
        <w:t>(required=True)</w:t>
      </w:r>
    </w:p>
    <w:p w14:paraId="269726C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last_name</w:t>
      </w:r>
      <w:proofErr w:type="spellEnd"/>
      <w:r w:rsidRPr="008025F3">
        <w:rPr>
          <w:sz w:val="28"/>
          <w:szCs w:val="28"/>
        </w:rPr>
        <w:t xml:space="preserve"> = </w:t>
      </w:r>
      <w:proofErr w:type="spellStart"/>
      <w:proofErr w:type="gramStart"/>
      <w:r w:rsidRPr="008025F3">
        <w:rPr>
          <w:sz w:val="28"/>
          <w:szCs w:val="28"/>
        </w:rPr>
        <w:t>fields.Str</w:t>
      </w:r>
      <w:proofErr w:type="spellEnd"/>
      <w:proofErr w:type="gramEnd"/>
      <w:r w:rsidRPr="008025F3">
        <w:rPr>
          <w:sz w:val="28"/>
          <w:szCs w:val="28"/>
        </w:rPr>
        <w:t>()</w:t>
      </w:r>
    </w:p>
    <w:p w14:paraId="0FB7B27B" w14:textId="77777777" w:rsidR="008025F3" w:rsidRPr="008025F3" w:rsidRDefault="008025F3" w:rsidP="008025F3">
      <w:pPr>
        <w:ind w:left="100" w:right="76"/>
        <w:rPr>
          <w:sz w:val="28"/>
          <w:szCs w:val="28"/>
        </w:rPr>
      </w:pPr>
      <w:r w:rsidRPr="008025F3">
        <w:rPr>
          <w:sz w:val="28"/>
          <w:szCs w:val="28"/>
        </w:rPr>
        <w:t xml:space="preserve">    phone = </w:t>
      </w:r>
      <w:proofErr w:type="spellStart"/>
      <w:proofErr w:type="gramStart"/>
      <w:r w:rsidRPr="008025F3">
        <w:rPr>
          <w:sz w:val="28"/>
          <w:szCs w:val="28"/>
        </w:rPr>
        <w:t>fields.Str</w:t>
      </w:r>
      <w:proofErr w:type="spellEnd"/>
      <w:proofErr w:type="gramEnd"/>
      <w:r w:rsidRPr="008025F3">
        <w:rPr>
          <w:sz w:val="28"/>
          <w:szCs w:val="28"/>
        </w:rPr>
        <w:t>(required=True)</w:t>
      </w:r>
    </w:p>
    <w:p w14:paraId="1546DAC6" w14:textId="77777777" w:rsidR="008025F3" w:rsidRPr="008025F3" w:rsidRDefault="008025F3" w:rsidP="008025F3">
      <w:pPr>
        <w:ind w:left="100" w:right="76"/>
        <w:rPr>
          <w:sz w:val="28"/>
          <w:szCs w:val="28"/>
        </w:rPr>
      </w:pPr>
      <w:r w:rsidRPr="008025F3">
        <w:rPr>
          <w:sz w:val="28"/>
          <w:szCs w:val="28"/>
        </w:rPr>
        <w:t xml:space="preserve">    email = </w:t>
      </w:r>
      <w:proofErr w:type="spellStart"/>
      <w:proofErr w:type="gramStart"/>
      <w:r w:rsidRPr="008025F3">
        <w:rPr>
          <w:sz w:val="28"/>
          <w:szCs w:val="28"/>
        </w:rPr>
        <w:t>fields.Email</w:t>
      </w:r>
      <w:proofErr w:type="spellEnd"/>
      <w:proofErr w:type="gramEnd"/>
      <w:r w:rsidRPr="008025F3">
        <w:rPr>
          <w:sz w:val="28"/>
          <w:szCs w:val="28"/>
        </w:rPr>
        <w:t>(</w:t>
      </w:r>
      <w:proofErr w:type="spellStart"/>
      <w:r w:rsidRPr="008025F3">
        <w:rPr>
          <w:sz w:val="28"/>
          <w:szCs w:val="28"/>
        </w:rPr>
        <w:t>allow_none</w:t>
      </w:r>
      <w:proofErr w:type="spellEnd"/>
      <w:r w:rsidRPr="008025F3">
        <w:rPr>
          <w:sz w:val="28"/>
          <w:szCs w:val="28"/>
        </w:rPr>
        <w:t>=True)</w:t>
      </w:r>
    </w:p>
    <w:p w14:paraId="5A439959" w14:textId="77777777" w:rsidR="008025F3" w:rsidRPr="008025F3" w:rsidRDefault="008025F3" w:rsidP="008025F3">
      <w:pPr>
        <w:ind w:left="100" w:right="76"/>
        <w:rPr>
          <w:sz w:val="28"/>
          <w:szCs w:val="28"/>
        </w:rPr>
      </w:pPr>
      <w:r w:rsidRPr="008025F3">
        <w:rPr>
          <w:sz w:val="28"/>
          <w:szCs w:val="28"/>
        </w:rPr>
        <w:t xml:space="preserve">    dob = </w:t>
      </w:r>
      <w:proofErr w:type="spellStart"/>
      <w:proofErr w:type="gramStart"/>
      <w:r w:rsidRPr="008025F3">
        <w:rPr>
          <w:sz w:val="28"/>
          <w:szCs w:val="28"/>
        </w:rPr>
        <w:t>fields.Date</w:t>
      </w:r>
      <w:proofErr w:type="spellEnd"/>
      <w:proofErr w:type="gramEnd"/>
      <w:r w:rsidRPr="008025F3">
        <w:rPr>
          <w:sz w:val="28"/>
          <w:szCs w:val="28"/>
        </w:rPr>
        <w:t>(</w:t>
      </w:r>
      <w:proofErr w:type="spellStart"/>
      <w:r w:rsidRPr="008025F3">
        <w:rPr>
          <w:sz w:val="28"/>
          <w:szCs w:val="28"/>
        </w:rPr>
        <w:t>allow_none</w:t>
      </w:r>
      <w:proofErr w:type="spellEnd"/>
      <w:r w:rsidRPr="008025F3">
        <w:rPr>
          <w:sz w:val="28"/>
          <w:szCs w:val="28"/>
        </w:rPr>
        <w:t>=True)</w:t>
      </w:r>
    </w:p>
    <w:p w14:paraId="6E5EC6B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fields.DateTime</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44FB57F1" w14:textId="77777777" w:rsidR="008025F3" w:rsidRPr="008025F3" w:rsidRDefault="008025F3" w:rsidP="008025F3">
      <w:pPr>
        <w:ind w:left="100" w:right="76"/>
        <w:rPr>
          <w:sz w:val="28"/>
          <w:szCs w:val="28"/>
        </w:rPr>
      </w:pPr>
    </w:p>
    <w:p w14:paraId="79698832"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DoctorSchema</w:t>
      </w:r>
      <w:proofErr w:type="spellEnd"/>
      <w:r w:rsidRPr="008025F3">
        <w:rPr>
          <w:sz w:val="28"/>
          <w:szCs w:val="28"/>
        </w:rPr>
        <w:t>(</w:t>
      </w:r>
      <w:proofErr w:type="gramEnd"/>
      <w:r w:rsidRPr="008025F3">
        <w:rPr>
          <w:sz w:val="28"/>
          <w:szCs w:val="28"/>
        </w:rPr>
        <w:t>Schema):</w:t>
      </w:r>
    </w:p>
    <w:p w14:paraId="609AE996"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32001069" w14:textId="77777777" w:rsidR="008025F3" w:rsidRPr="008025F3" w:rsidRDefault="008025F3" w:rsidP="008025F3">
      <w:pPr>
        <w:ind w:left="100" w:right="76"/>
        <w:rPr>
          <w:sz w:val="28"/>
          <w:szCs w:val="28"/>
        </w:rPr>
      </w:pPr>
      <w:r w:rsidRPr="008025F3">
        <w:rPr>
          <w:sz w:val="28"/>
          <w:szCs w:val="28"/>
        </w:rPr>
        <w:t xml:space="preserve">    name = </w:t>
      </w:r>
      <w:proofErr w:type="spellStart"/>
      <w:proofErr w:type="gramStart"/>
      <w:r w:rsidRPr="008025F3">
        <w:rPr>
          <w:sz w:val="28"/>
          <w:szCs w:val="28"/>
        </w:rPr>
        <w:t>fields.Str</w:t>
      </w:r>
      <w:proofErr w:type="spellEnd"/>
      <w:proofErr w:type="gramEnd"/>
      <w:r w:rsidRPr="008025F3">
        <w:rPr>
          <w:sz w:val="28"/>
          <w:szCs w:val="28"/>
        </w:rPr>
        <w:t>(required=True)</w:t>
      </w:r>
    </w:p>
    <w:p w14:paraId="47825BB8" w14:textId="77777777" w:rsidR="008025F3" w:rsidRPr="008025F3" w:rsidRDefault="008025F3" w:rsidP="008025F3">
      <w:pPr>
        <w:ind w:left="100" w:right="76"/>
        <w:rPr>
          <w:sz w:val="28"/>
          <w:szCs w:val="28"/>
        </w:rPr>
      </w:pPr>
      <w:r w:rsidRPr="008025F3">
        <w:rPr>
          <w:sz w:val="28"/>
          <w:szCs w:val="28"/>
        </w:rPr>
        <w:t xml:space="preserve">    specialization = </w:t>
      </w:r>
      <w:proofErr w:type="spellStart"/>
      <w:proofErr w:type="gramStart"/>
      <w:r w:rsidRPr="008025F3">
        <w:rPr>
          <w:sz w:val="28"/>
          <w:szCs w:val="28"/>
        </w:rPr>
        <w:t>fields.Str</w:t>
      </w:r>
      <w:proofErr w:type="spellEnd"/>
      <w:proofErr w:type="gramEnd"/>
      <w:r w:rsidRPr="008025F3">
        <w:rPr>
          <w:sz w:val="28"/>
          <w:szCs w:val="28"/>
        </w:rPr>
        <w:t>()</w:t>
      </w:r>
    </w:p>
    <w:p w14:paraId="6F0577EF"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available_from</w:t>
      </w:r>
      <w:proofErr w:type="spellEnd"/>
      <w:r w:rsidRPr="008025F3">
        <w:rPr>
          <w:sz w:val="28"/>
          <w:szCs w:val="28"/>
        </w:rPr>
        <w:t xml:space="preserve"> = </w:t>
      </w:r>
      <w:proofErr w:type="spellStart"/>
      <w:proofErr w:type="gramStart"/>
      <w:r w:rsidRPr="008025F3">
        <w:rPr>
          <w:sz w:val="28"/>
          <w:szCs w:val="28"/>
        </w:rPr>
        <w:t>fields.Time</w:t>
      </w:r>
      <w:proofErr w:type="spellEnd"/>
      <w:proofErr w:type="gramEnd"/>
      <w:r w:rsidRPr="008025F3">
        <w:rPr>
          <w:sz w:val="28"/>
          <w:szCs w:val="28"/>
        </w:rPr>
        <w:t>(</w:t>
      </w:r>
      <w:proofErr w:type="spellStart"/>
      <w:r w:rsidRPr="008025F3">
        <w:rPr>
          <w:sz w:val="28"/>
          <w:szCs w:val="28"/>
        </w:rPr>
        <w:t>allow_none</w:t>
      </w:r>
      <w:proofErr w:type="spellEnd"/>
      <w:r w:rsidRPr="008025F3">
        <w:rPr>
          <w:sz w:val="28"/>
          <w:szCs w:val="28"/>
        </w:rPr>
        <w:t>=True)</w:t>
      </w:r>
    </w:p>
    <w:p w14:paraId="3FD700B6"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available_to</w:t>
      </w:r>
      <w:proofErr w:type="spellEnd"/>
      <w:r w:rsidRPr="008025F3">
        <w:rPr>
          <w:sz w:val="28"/>
          <w:szCs w:val="28"/>
        </w:rPr>
        <w:t xml:space="preserve"> = </w:t>
      </w:r>
      <w:proofErr w:type="spellStart"/>
      <w:proofErr w:type="gramStart"/>
      <w:r w:rsidRPr="008025F3">
        <w:rPr>
          <w:sz w:val="28"/>
          <w:szCs w:val="28"/>
        </w:rPr>
        <w:t>fields.Time</w:t>
      </w:r>
      <w:proofErr w:type="spellEnd"/>
      <w:proofErr w:type="gramEnd"/>
      <w:r w:rsidRPr="008025F3">
        <w:rPr>
          <w:sz w:val="28"/>
          <w:szCs w:val="28"/>
        </w:rPr>
        <w:t>(</w:t>
      </w:r>
      <w:proofErr w:type="spellStart"/>
      <w:r w:rsidRPr="008025F3">
        <w:rPr>
          <w:sz w:val="28"/>
          <w:szCs w:val="28"/>
        </w:rPr>
        <w:t>allow_none</w:t>
      </w:r>
      <w:proofErr w:type="spellEnd"/>
      <w:r w:rsidRPr="008025F3">
        <w:rPr>
          <w:sz w:val="28"/>
          <w:szCs w:val="28"/>
        </w:rPr>
        <w:t>=True)</w:t>
      </w:r>
    </w:p>
    <w:p w14:paraId="36432DB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fields.DateTime</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4A3EB3E1" w14:textId="77777777" w:rsidR="008025F3" w:rsidRPr="008025F3" w:rsidRDefault="008025F3" w:rsidP="008025F3">
      <w:pPr>
        <w:ind w:left="100" w:right="76"/>
        <w:rPr>
          <w:sz w:val="28"/>
          <w:szCs w:val="28"/>
        </w:rPr>
      </w:pPr>
    </w:p>
    <w:p w14:paraId="6287A11E"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AppointmentSchema</w:t>
      </w:r>
      <w:proofErr w:type="spellEnd"/>
      <w:r w:rsidRPr="008025F3">
        <w:rPr>
          <w:sz w:val="28"/>
          <w:szCs w:val="28"/>
        </w:rPr>
        <w:t>(</w:t>
      </w:r>
      <w:proofErr w:type="gramEnd"/>
      <w:r w:rsidRPr="008025F3">
        <w:rPr>
          <w:sz w:val="28"/>
          <w:szCs w:val="28"/>
        </w:rPr>
        <w:t>Schema):</w:t>
      </w:r>
    </w:p>
    <w:p w14:paraId="083CE8B3"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23B7C49D"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patient_id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(required=True)</w:t>
      </w:r>
    </w:p>
    <w:p w14:paraId="5BFE8D9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doctor_id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(required=True)</w:t>
      </w:r>
    </w:p>
    <w:p w14:paraId="4F8B5397"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scheduled_at</w:t>
      </w:r>
      <w:proofErr w:type="spellEnd"/>
      <w:r w:rsidRPr="008025F3">
        <w:rPr>
          <w:sz w:val="28"/>
          <w:szCs w:val="28"/>
        </w:rPr>
        <w:t xml:space="preserve"> = </w:t>
      </w:r>
      <w:proofErr w:type="spellStart"/>
      <w:proofErr w:type="gramStart"/>
      <w:r w:rsidRPr="008025F3">
        <w:rPr>
          <w:sz w:val="28"/>
          <w:szCs w:val="28"/>
        </w:rPr>
        <w:t>fields.DateTime</w:t>
      </w:r>
      <w:proofErr w:type="spellEnd"/>
      <w:proofErr w:type="gramEnd"/>
      <w:r w:rsidRPr="008025F3">
        <w:rPr>
          <w:sz w:val="28"/>
          <w:szCs w:val="28"/>
        </w:rPr>
        <w:t>(required=True)</w:t>
      </w:r>
    </w:p>
    <w:p w14:paraId="2F12B15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duration_minutes</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w:t>
      </w:r>
    </w:p>
    <w:p w14:paraId="7B2AC04E" w14:textId="77777777" w:rsidR="008025F3" w:rsidRPr="008025F3" w:rsidRDefault="008025F3" w:rsidP="008025F3">
      <w:pPr>
        <w:ind w:left="100" w:right="76"/>
        <w:rPr>
          <w:sz w:val="28"/>
          <w:szCs w:val="28"/>
        </w:rPr>
      </w:pPr>
      <w:r w:rsidRPr="008025F3">
        <w:rPr>
          <w:sz w:val="28"/>
          <w:szCs w:val="28"/>
        </w:rPr>
        <w:t xml:space="preserve">    status = </w:t>
      </w:r>
      <w:proofErr w:type="spellStart"/>
      <w:proofErr w:type="gramStart"/>
      <w:r w:rsidRPr="008025F3">
        <w:rPr>
          <w:sz w:val="28"/>
          <w:szCs w:val="28"/>
        </w:rPr>
        <w:t>fields.Str</w:t>
      </w:r>
      <w:proofErr w:type="spellEnd"/>
      <w:proofErr w:type="gramEnd"/>
      <w:r w:rsidRPr="008025F3">
        <w:rPr>
          <w:sz w:val="28"/>
          <w:szCs w:val="28"/>
        </w:rPr>
        <w:t>()</w:t>
      </w:r>
    </w:p>
    <w:p w14:paraId="32205EC8" w14:textId="77777777" w:rsidR="008025F3" w:rsidRPr="008025F3" w:rsidRDefault="008025F3" w:rsidP="008025F3">
      <w:pPr>
        <w:ind w:left="100" w:right="76"/>
        <w:rPr>
          <w:sz w:val="28"/>
          <w:szCs w:val="28"/>
        </w:rPr>
      </w:pPr>
      <w:r w:rsidRPr="008025F3">
        <w:rPr>
          <w:sz w:val="28"/>
          <w:szCs w:val="28"/>
        </w:rPr>
        <w:t xml:space="preserve">    notes = </w:t>
      </w:r>
      <w:proofErr w:type="spellStart"/>
      <w:proofErr w:type="gramStart"/>
      <w:r w:rsidRPr="008025F3">
        <w:rPr>
          <w:sz w:val="28"/>
          <w:szCs w:val="28"/>
        </w:rPr>
        <w:t>fields.Str</w:t>
      </w:r>
      <w:proofErr w:type="spellEnd"/>
      <w:proofErr w:type="gramEnd"/>
      <w:r w:rsidRPr="008025F3">
        <w:rPr>
          <w:sz w:val="28"/>
          <w:szCs w:val="28"/>
        </w:rPr>
        <w:t>()</w:t>
      </w:r>
    </w:p>
    <w:p w14:paraId="1EE0EE9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fields.DateTime</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362E82E1" w14:textId="77777777" w:rsidR="008025F3" w:rsidRPr="008025F3" w:rsidRDefault="008025F3" w:rsidP="008025F3">
      <w:pPr>
        <w:ind w:left="100" w:right="76"/>
        <w:rPr>
          <w:sz w:val="28"/>
          <w:szCs w:val="28"/>
        </w:rPr>
      </w:pPr>
    </w:p>
    <w:p w14:paraId="315FD206"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MedicineSchema</w:t>
      </w:r>
      <w:proofErr w:type="spellEnd"/>
      <w:r w:rsidRPr="008025F3">
        <w:rPr>
          <w:sz w:val="28"/>
          <w:szCs w:val="28"/>
        </w:rPr>
        <w:t>(</w:t>
      </w:r>
      <w:proofErr w:type="gramEnd"/>
      <w:r w:rsidRPr="008025F3">
        <w:rPr>
          <w:sz w:val="28"/>
          <w:szCs w:val="28"/>
        </w:rPr>
        <w:t>Schema):</w:t>
      </w:r>
    </w:p>
    <w:p w14:paraId="2021789F" w14:textId="77777777" w:rsidR="008025F3" w:rsidRDefault="008025F3" w:rsidP="008025F3">
      <w:pPr>
        <w:ind w:left="100" w:right="76"/>
        <w:rPr>
          <w:sz w:val="28"/>
          <w:szCs w:val="28"/>
        </w:rPr>
      </w:pPr>
      <w:r w:rsidRPr="008025F3">
        <w:rPr>
          <w:sz w:val="28"/>
          <w:szCs w:val="28"/>
        </w:rPr>
        <w:t xml:space="preserve">  </w:t>
      </w:r>
    </w:p>
    <w:p w14:paraId="5C806A9B" w14:textId="77777777" w:rsidR="008025F3" w:rsidRDefault="008025F3" w:rsidP="008025F3">
      <w:pPr>
        <w:ind w:left="100" w:right="76"/>
        <w:rPr>
          <w:sz w:val="28"/>
          <w:szCs w:val="28"/>
        </w:rPr>
      </w:pPr>
    </w:p>
    <w:p w14:paraId="5837F618" w14:textId="77777777" w:rsidR="008025F3" w:rsidRDefault="008025F3" w:rsidP="008025F3">
      <w:pPr>
        <w:ind w:left="100" w:right="76"/>
        <w:rPr>
          <w:sz w:val="28"/>
          <w:szCs w:val="28"/>
        </w:rPr>
      </w:pPr>
    </w:p>
    <w:p w14:paraId="4408F351" w14:textId="45869CBE"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266B3AAD" w14:textId="77777777" w:rsidR="008025F3" w:rsidRPr="008025F3" w:rsidRDefault="008025F3" w:rsidP="008025F3">
      <w:pPr>
        <w:ind w:left="100" w:right="76"/>
        <w:rPr>
          <w:sz w:val="28"/>
          <w:szCs w:val="28"/>
        </w:rPr>
      </w:pPr>
      <w:r w:rsidRPr="008025F3">
        <w:rPr>
          <w:sz w:val="28"/>
          <w:szCs w:val="28"/>
        </w:rPr>
        <w:t xml:space="preserve">    name = </w:t>
      </w:r>
      <w:proofErr w:type="spellStart"/>
      <w:proofErr w:type="gramStart"/>
      <w:r w:rsidRPr="008025F3">
        <w:rPr>
          <w:sz w:val="28"/>
          <w:szCs w:val="28"/>
        </w:rPr>
        <w:t>fields.Str</w:t>
      </w:r>
      <w:proofErr w:type="spellEnd"/>
      <w:proofErr w:type="gramEnd"/>
      <w:r w:rsidRPr="008025F3">
        <w:rPr>
          <w:sz w:val="28"/>
          <w:szCs w:val="28"/>
        </w:rPr>
        <w:t>(required=True)</w:t>
      </w:r>
    </w:p>
    <w:p w14:paraId="7AB6C6ED" w14:textId="77777777" w:rsidR="008025F3" w:rsidRPr="008025F3" w:rsidRDefault="008025F3" w:rsidP="008025F3">
      <w:pPr>
        <w:ind w:left="100" w:right="76"/>
        <w:rPr>
          <w:sz w:val="28"/>
          <w:szCs w:val="28"/>
        </w:rPr>
      </w:pPr>
      <w:r w:rsidRPr="008025F3">
        <w:rPr>
          <w:sz w:val="28"/>
          <w:szCs w:val="28"/>
        </w:rPr>
        <w:t xml:space="preserve">    price = </w:t>
      </w:r>
      <w:proofErr w:type="spellStart"/>
      <w:proofErr w:type="gramStart"/>
      <w:r w:rsidRPr="008025F3">
        <w:rPr>
          <w:sz w:val="28"/>
          <w:szCs w:val="28"/>
        </w:rPr>
        <w:t>fields.Float</w:t>
      </w:r>
      <w:proofErr w:type="spellEnd"/>
      <w:proofErr w:type="gramEnd"/>
      <w:r w:rsidRPr="008025F3">
        <w:rPr>
          <w:sz w:val="28"/>
          <w:szCs w:val="28"/>
        </w:rPr>
        <w:t>()</w:t>
      </w:r>
    </w:p>
    <w:p w14:paraId="50FA6842"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qty_in_stock</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w:t>
      </w:r>
    </w:p>
    <w:p w14:paraId="317E970D" w14:textId="77777777" w:rsidR="008025F3" w:rsidRPr="008025F3" w:rsidRDefault="008025F3" w:rsidP="008025F3">
      <w:pPr>
        <w:ind w:left="100" w:right="76"/>
        <w:rPr>
          <w:sz w:val="28"/>
          <w:szCs w:val="28"/>
        </w:rPr>
      </w:pPr>
    </w:p>
    <w:p w14:paraId="607596DA"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PrescriptionItemSchema</w:t>
      </w:r>
      <w:proofErr w:type="spellEnd"/>
      <w:r w:rsidRPr="008025F3">
        <w:rPr>
          <w:sz w:val="28"/>
          <w:szCs w:val="28"/>
        </w:rPr>
        <w:t>(</w:t>
      </w:r>
      <w:proofErr w:type="gramEnd"/>
      <w:r w:rsidRPr="008025F3">
        <w:rPr>
          <w:sz w:val="28"/>
          <w:szCs w:val="28"/>
        </w:rPr>
        <w:t>Schema):</w:t>
      </w:r>
    </w:p>
    <w:p w14:paraId="1A290DD4"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34042F52"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prescription_id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(required=True)</w:t>
      </w:r>
    </w:p>
    <w:p w14:paraId="1F982433"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medicine_id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(required=True)</w:t>
      </w:r>
    </w:p>
    <w:p w14:paraId="2AB16FFA" w14:textId="77777777" w:rsidR="008025F3" w:rsidRPr="008025F3" w:rsidRDefault="008025F3" w:rsidP="008025F3">
      <w:pPr>
        <w:ind w:left="100" w:right="76"/>
        <w:rPr>
          <w:sz w:val="28"/>
          <w:szCs w:val="28"/>
        </w:rPr>
      </w:pPr>
      <w:r w:rsidRPr="008025F3">
        <w:rPr>
          <w:sz w:val="28"/>
          <w:szCs w:val="28"/>
        </w:rPr>
        <w:t xml:space="preserve">    qty = </w:t>
      </w:r>
      <w:proofErr w:type="spellStart"/>
      <w:proofErr w:type="gramStart"/>
      <w:r w:rsidRPr="008025F3">
        <w:rPr>
          <w:sz w:val="28"/>
          <w:szCs w:val="28"/>
        </w:rPr>
        <w:t>fields.Int</w:t>
      </w:r>
      <w:proofErr w:type="spellEnd"/>
      <w:proofErr w:type="gramEnd"/>
      <w:r w:rsidRPr="008025F3">
        <w:rPr>
          <w:sz w:val="28"/>
          <w:szCs w:val="28"/>
        </w:rPr>
        <w:t>(required=True)</w:t>
      </w:r>
    </w:p>
    <w:p w14:paraId="74218D2E" w14:textId="77777777" w:rsidR="008025F3" w:rsidRPr="008025F3" w:rsidRDefault="008025F3" w:rsidP="008025F3">
      <w:pPr>
        <w:ind w:left="100" w:right="76"/>
        <w:rPr>
          <w:sz w:val="28"/>
          <w:szCs w:val="28"/>
        </w:rPr>
      </w:pPr>
    </w:p>
    <w:p w14:paraId="463202DD" w14:textId="77777777" w:rsidR="008025F3" w:rsidRPr="008025F3" w:rsidRDefault="008025F3" w:rsidP="008025F3">
      <w:pPr>
        <w:ind w:left="100" w:right="76"/>
        <w:rPr>
          <w:sz w:val="28"/>
          <w:szCs w:val="28"/>
        </w:rPr>
      </w:pPr>
      <w:r w:rsidRPr="008025F3">
        <w:rPr>
          <w:sz w:val="28"/>
          <w:szCs w:val="28"/>
        </w:rPr>
        <w:t xml:space="preserve">class </w:t>
      </w:r>
      <w:proofErr w:type="spellStart"/>
      <w:proofErr w:type="gramStart"/>
      <w:r w:rsidRPr="008025F3">
        <w:rPr>
          <w:sz w:val="28"/>
          <w:szCs w:val="28"/>
        </w:rPr>
        <w:t>BillSchema</w:t>
      </w:r>
      <w:proofErr w:type="spellEnd"/>
      <w:r w:rsidRPr="008025F3">
        <w:rPr>
          <w:sz w:val="28"/>
          <w:szCs w:val="28"/>
        </w:rPr>
        <w:t>(</w:t>
      </w:r>
      <w:proofErr w:type="gramEnd"/>
      <w:r w:rsidRPr="008025F3">
        <w:rPr>
          <w:sz w:val="28"/>
          <w:szCs w:val="28"/>
        </w:rPr>
        <w:t>Schema):</w:t>
      </w:r>
    </w:p>
    <w:p w14:paraId="07A4BA85" w14:textId="77777777" w:rsidR="008025F3" w:rsidRPr="008025F3" w:rsidRDefault="008025F3" w:rsidP="008025F3">
      <w:pPr>
        <w:ind w:left="100" w:right="76"/>
        <w:rPr>
          <w:sz w:val="28"/>
          <w:szCs w:val="28"/>
        </w:rPr>
      </w:pPr>
      <w:r w:rsidRPr="008025F3">
        <w:rPr>
          <w:sz w:val="28"/>
          <w:szCs w:val="28"/>
        </w:rPr>
        <w:t xml:space="preserve">    id = </w:t>
      </w:r>
      <w:proofErr w:type="spellStart"/>
      <w:proofErr w:type="gramStart"/>
      <w:r w:rsidRPr="008025F3">
        <w:rPr>
          <w:sz w:val="28"/>
          <w:szCs w:val="28"/>
        </w:rPr>
        <w:t>fields.Int</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559438D0"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w:t>
      </w:r>
    </w:p>
    <w:p w14:paraId="32545BC1"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patient_id</w:t>
      </w:r>
      <w:proofErr w:type="spellEnd"/>
      <w:r w:rsidRPr="008025F3">
        <w:rPr>
          <w:sz w:val="28"/>
          <w:szCs w:val="28"/>
        </w:rPr>
        <w:t xml:space="preserve"> = </w:t>
      </w:r>
      <w:proofErr w:type="spellStart"/>
      <w:proofErr w:type="gramStart"/>
      <w:r w:rsidRPr="008025F3">
        <w:rPr>
          <w:sz w:val="28"/>
          <w:szCs w:val="28"/>
        </w:rPr>
        <w:t>fields.Int</w:t>
      </w:r>
      <w:proofErr w:type="spellEnd"/>
      <w:proofErr w:type="gramEnd"/>
      <w:r w:rsidRPr="008025F3">
        <w:rPr>
          <w:sz w:val="28"/>
          <w:szCs w:val="28"/>
        </w:rPr>
        <w:t>(required=True)</w:t>
      </w:r>
    </w:p>
    <w:p w14:paraId="6950CCEF"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total_amount</w:t>
      </w:r>
      <w:proofErr w:type="spellEnd"/>
      <w:r w:rsidRPr="008025F3">
        <w:rPr>
          <w:sz w:val="28"/>
          <w:szCs w:val="28"/>
        </w:rPr>
        <w:t xml:space="preserve"> = </w:t>
      </w:r>
      <w:proofErr w:type="spellStart"/>
      <w:proofErr w:type="gramStart"/>
      <w:r w:rsidRPr="008025F3">
        <w:rPr>
          <w:sz w:val="28"/>
          <w:szCs w:val="28"/>
        </w:rPr>
        <w:t>fields.Float</w:t>
      </w:r>
      <w:proofErr w:type="spellEnd"/>
      <w:proofErr w:type="gramEnd"/>
      <w:r w:rsidRPr="008025F3">
        <w:rPr>
          <w:sz w:val="28"/>
          <w:szCs w:val="28"/>
        </w:rPr>
        <w:t>()</w:t>
      </w:r>
    </w:p>
    <w:p w14:paraId="5BD2D426" w14:textId="77777777" w:rsidR="008025F3" w:rsidRPr="008025F3" w:rsidRDefault="008025F3" w:rsidP="008025F3">
      <w:pPr>
        <w:ind w:left="100" w:right="76"/>
        <w:rPr>
          <w:sz w:val="28"/>
          <w:szCs w:val="28"/>
        </w:rPr>
      </w:pPr>
      <w:r w:rsidRPr="008025F3">
        <w:rPr>
          <w:sz w:val="28"/>
          <w:szCs w:val="28"/>
        </w:rPr>
        <w:t xml:space="preserve">    tax = </w:t>
      </w:r>
      <w:proofErr w:type="spellStart"/>
      <w:proofErr w:type="gramStart"/>
      <w:r w:rsidRPr="008025F3">
        <w:rPr>
          <w:sz w:val="28"/>
          <w:szCs w:val="28"/>
        </w:rPr>
        <w:t>fields.Float</w:t>
      </w:r>
      <w:proofErr w:type="spellEnd"/>
      <w:proofErr w:type="gramEnd"/>
      <w:r w:rsidRPr="008025F3">
        <w:rPr>
          <w:sz w:val="28"/>
          <w:szCs w:val="28"/>
        </w:rPr>
        <w:t>()</w:t>
      </w:r>
    </w:p>
    <w:p w14:paraId="4221A227" w14:textId="77777777" w:rsidR="008025F3" w:rsidRPr="008025F3" w:rsidRDefault="008025F3" w:rsidP="008025F3">
      <w:pPr>
        <w:ind w:left="100" w:right="76"/>
        <w:rPr>
          <w:sz w:val="28"/>
          <w:szCs w:val="28"/>
        </w:rPr>
      </w:pPr>
      <w:r w:rsidRPr="008025F3">
        <w:rPr>
          <w:sz w:val="28"/>
          <w:szCs w:val="28"/>
        </w:rPr>
        <w:t xml:space="preserve">    discount = </w:t>
      </w:r>
      <w:proofErr w:type="spellStart"/>
      <w:proofErr w:type="gramStart"/>
      <w:r w:rsidRPr="008025F3">
        <w:rPr>
          <w:sz w:val="28"/>
          <w:szCs w:val="28"/>
        </w:rPr>
        <w:t>fields.Float</w:t>
      </w:r>
      <w:proofErr w:type="spellEnd"/>
      <w:proofErr w:type="gramEnd"/>
      <w:r w:rsidRPr="008025F3">
        <w:rPr>
          <w:sz w:val="28"/>
          <w:szCs w:val="28"/>
        </w:rPr>
        <w:t>()</w:t>
      </w:r>
    </w:p>
    <w:p w14:paraId="1F567EAC" w14:textId="77777777" w:rsidR="008025F3" w:rsidRPr="008025F3" w:rsidRDefault="008025F3" w:rsidP="008025F3">
      <w:pPr>
        <w:ind w:left="100" w:right="76"/>
        <w:rPr>
          <w:sz w:val="28"/>
          <w:szCs w:val="28"/>
        </w:rPr>
      </w:pPr>
      <w:r w:rsidRPr="008025F3">
        <w:rPr>
          <w:sz w:val="28"/>
          <w:szCs w:val="28"/>
        </w:rPr>
        <w:t xml:space="preserve">    status = </w:t>
      </w:r>
      <w:proofErr w:type="spellStart"/>
      <w:proofErr w:type="gramStart"/>
      <w:r w:rsidRPr="008025F3">
        <w:rPr>
          <w:sz w:val="28"/>
          <w:szCs w:val="28"/>
        </w:rPr>
        <w:t>fields.Str</w:t>
      </w:r>
      <w:proofErr w:type="spellEnd"/>
      <w:proofErr w:type="gramEnd"/>
      <w:r w:rsidRPr="008025F3">
        <w:rPr>
          <w:sz w:val="28"/>
          <w:szCs w:val="28"/>
        </w:rPr>
        <w:t>()</w:t>
      </w:r>
    </w:p>
    <w:p w14:paraId="5446516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created_at</w:t>
      </w:r>
      <w:proofErr w:type="spellEnd"/>
      <w:r w:rsidRPr="008025F3">
        <w:rPr>
          <w:sz w:val="28"/>
          <w:szCs w:val="28"/>
        </w:rPr>
        <w:t xml:space="preserve"> = </w:t>
      </w:r>
      <w:proofErr w:type="spellStart"/>
      <w:proofErr w:type="gramStart"/>
      <w:r w:rsidRPr="008025F3">
        <w:rPr>
          <w:sz w:val="28"/>
          <w:szCs w:val="28"/>
        </w:rPr>
        <w:t>fields.DateTime</w:t>
      </w:r>
      <w:proofErr w:type="spellEnd"/>
      <w:proofErr w:type="gramEnd"/>
      <w:r w:rsidRPr="008025F3">
        <w:rPr>
          <w:sz w:val="28"/>
          <w:szCs w:val="28"/>
        </w:rPr>
        <w:t>(</w:t>
      </w:r>
      <w:proofErr w:type="spellStart"/>
      <w:r w:rsidRPr="008025F3">
        <w:rPr>
          <w:sz w:val="28"/>
          <w:szCs w:val="28"/>
        </w:rPr>
        <w:t>dump_only</w:t>
      </w:r>
      <w:proofErr w:type="spellEnd"/>
      <w:r w:rsidRPr="008025F3">
        <w:rPr>
          <w:sz w:val="28"/>
          <w:szCs w:val="28"/>
        </w:rPr>
        <w:t>=True)</w:t>
      </w:r>
    </w:p>
    <w:p w14:paraId="28AE53E8" w14:textId="77777777" w:rsidR="008025F3" w:rsidRPr="008025F3" w:rsidRDefault="008025F3" w:rsidP="008025F3">
      <w:pPr>
        <w:ind w:left="100" w:right="76"/>
        <w:rPr>
          <w:sz w:val="28"/>
          <w:szCs w:val="28"/>
        </w:rPr>
      </w:pPr>
    </w:p>
    <w:p w14:paraId="42D5C38C" w14:textId="77777777" w:rsidR="008025F3" w:rsidRPr="008025F3" w:rsidRDefault="008025F3" w:rsidP="008025F3">
      <w:pPr>
        <w:ind w:left="100" w:right="76"/>
        <w:rPr>
          <w:sz w:val="28"/>
          <w:szCs w:val="28"/>
        </w:rPr>
      </w:pPr>
    </w:p>
    <w:p w14:paraId="1DBBAAA7" w14:textId="77777777" w:rsidR="008025F3" w:rsidRPr="008025F3" w:rsidRDefault="008025F3" w:rsidP="008025F3">
      <w:pPr>
        <w:ind w:left="100" w:right="76"/>
        <w:rPr>
          <w:sz w:val="28"/>
          <w:szCs w:val="28"/>
        </w:rPr>
      </w:pPr>
      <w:proofErr w:type="spellStart"/>
      <w:r w:rsidRPr="008025F3">
        <w:rPr>
          <w:sz w:val="28"/>
          <w:szCs w:val="28"/>
        </w:rPr>
        <w:t>patient_schema</w:t>
      </w:r>
      <w:proofErr w:type="spellEnd"/>
      <w:r w:rsidRPr="008025F3">
        <w:rPr>
          <w:sz w:val="28"/>
          <w:szCs w:val="28"/>
        </w:rPr>
        <w:t xml:space="preserve"> = </w:t>
      </w:r>
      <w:proofErr w:type="spellStart"/>
      <w:proofErr w:type="gramStart"/>
      <w:r w:rsidRPr="008025F3">
        <w:rPr>
          <w:sz w:val="28"/>
          <w:szCs w:val="28"/>
        </w:rPr>
        <w:t>PatientSchema</w:t>
      </w:r>
      <w:proofErr w:type="spellEnd"/>
      <w:r w:rsidRPr="008025F3">
        <w:rPr>
          <w:sz w:val="28"/>
          <w:szCs w:val="28"/>
        </w:rPr>
        <w:t>(</w:t>
      </w:r>
      <w:proofErr w:type="gramEnd"/>
      <w:r w:rsidRPr="008025F3">
        <w:rPr>
          <w:sz w:val="28"/>
          <w:szCs w:val="28"/>
        </w:rPr>
        <w:t>)</w:t>
      </w:r>
    </w:p>
    <w:p w14:paraId="438E8583" w14:textId="77777777" w:rsidR="008025F3" w:rsidRPr="008025F3" w:rsidRDefault="008025F3" w:rsidP="008025F3">
      <w:pPr>
        <w:ind w:left="100" w:right="76"/>
        <w:rPr>
          <w:sz w:val="28"/>
          <w:szCs w:val="28"/>
        </w:rPr>
      </w:pPr>
      <w:proofErr w:type="spellStart"/>
      <w:r w:rsidRPr="008025F3">
        <w:rPr>
          <w:sz w:val="28"/>
          <w:szCs w:val="28"/>
        </w:rPr>
        <w:t>patients_schema</w:t>
      </w:r>
      <w:proofErr w:type="spellEnd"/>
      <w:r w:rsidRPr="008025F3">
        <w:rPr>
          <w:sz w:val="28"/>
          <w:szCs w:val="28"/>
        </w:rPr>
        <w:t xml:space="preserve"> = </w:t>
      </w:r>
      <w:proofErr w:type="spellStart"/>
      <w:r w:rsidRPr="008025F3">
        <w:rPr>
          <w:sz w:val="28"/>
          <w:szCs w:val="28"/>
        </w:rPr>
        <w:t>PatientSchema</w:t>
      </w:r>
      <w:proofErr w:type="spellEnd"/>
      <w:r w:rsidRPr="008025F3">
        <w:rPr>
          <w:sz w:val="28"/>
          <w:szCs w:val="28"/>
        </w:rPr>
        <w:t>(many=True)</w:t>
      </w:r>
    </w:p>
    <w:p w14:paraId="4DA4B8F2" w14:textId="77777777" w:rsidR="008025F3" w:rsidRPr="008025F3" w:rsidRDefault="008025F3" w:rsidP="008025F3">
      <w:pPr>
        <w:ind w:left="100" w:right="76"/>
        <w:rPr>
          <w:sz w:val="28"/>
          <w:szCs w:val="28"/>
        </w:rPr>
      </w:pPr>
      <w:proofErr w:type="spellStart"/>
      <w:r w:rsidRPr="008025F3">
        <w:rPr>
          <w:sz w:val="28"/>
          <w:szCs w:val="28"/>
        </w:rPr>
        <w:t>doctor_schema</w:t>
      </w:r>
      <w:proofErr w:type="spellEnd"/>
      <w:r w:rsidRPr="008025F3">
        <w:rPr>
          <w:sz w:val="28"/>
          <w:szCs w:val="28"/>
        </w:rPr>
        <w:t xml:space="preserve"> = </w:t>
      </w:r>
      <w:proofErr w:type="spellStart"/>
      <w:proofErr w:type="gramStart"/>
      <w:r w:rsidRPr="008025F3">
        <w:rPr>
          <w:sz w:val="28"/>
          <w:szCs w:val="28"/>
        </w:rPr>
        <w:t>DoctorSchema</w:t>
      </w:r>
      <w:proofErr w:type="spellEnd"/>
      <w:r w:rsidRPr="008025F3">
        <w:rPr>
          <w:sz w:val="28"/>
          <w:szCs w:val="28"/>
        </w:rPr>
        <w:t>(</w:t>
      </w:r>
      <w:proofErr w:type="gramEnd"/>
      <w:r w:rsidRPr="008025F3">
        <w:rPr>
          <w:sz w:val="28"/>
          <w:szCs w:val="28"/>
        </w:rPr>
        <w:t>)</w:t>
      </w:r>
    </w:p>
    <w:p w14:paraId="43580B42" w14:textId="77777777" w:rsidR="008025F3" w:rsidRPr="008025F3" w:rsidRDefault="008025F3" w:rsidP="008025F3">
      <w:pPr>
        <w:ind w:left="100" w:right="76"/>
        <w:rPr>
          <w:sz w:val="28"/>
          <w:szCs w:val="28"/>
        </w:rPr>
      </w:pPr>
      <w:proofErr w:type="spellStart"/>
      <w:r w:rsidRPr="008025F3">
        <w:rPr>
          <w:sz w:val="28"/>
          <w:szCs w:val="28"/>
        </w:rPr>
        <w:t>doctors_schema</w:t>
      </w:r>
      <w:proofErr w:type="spellEnd"/>
      <w:r w:rsidRPr="008025F3">
        <w:rPr>
          <w:sz w:val="28"/>
          <w:szCs w:val="28"/>
        </w:rPr>
        <w:t xml:space="preserve"> = </w:t>
      </w:r>
      <w:proofErr w:type="spellStart"/>
      <w:r w:rsidRPr="008025F3">
        <w:rPr>
          <w:sz w:val="28"/>
          <w:szCs w:val="28"/>
        </w:rPr>
        <w:t>DoctorSchema</w:t>
      </w:r>
      <w:proofErr w:type="spellEnd"/>
      <w:r w:rsidRPr="008025F3">
        <w:rPr>
          <w:sz w:val="28"/>
          <w:szCs w:val="28"/>
        </w:rPr>
        <w:t>(many=True)</w:t>
      </w:r>
    </w:p>
    <w:p w14:paraId="23B4B9AC" w14:textId="77777777" w:rsidR="008025F3" w:rsidRPr="008025F3" w:rsidRDefault="008025F3" w:rsidP="008025F3">
      <w:pPr>
        <w:ind w:left="100" w:right="76"/>
        <w:rPr>
          <w:sz w:val="28"/>
          <w:szCs w:val="28"/>
        </w:rPr>
      </w:pPr>
      <w:proofErr w:type="spellStart"/>
      <w:r w:rsidRPr="008025F3">
        <w:rPr>
          <w:sz w:val="28"/>
          <w:szCs w:val="28"/>
        </w:rPr>
        <w:t>appointment_schema</w:t>
      </w:r>
      <w:proofErr w:type="spellEnd"/>
      <w:r w:rsidRPr="008025F3">
        <w:rPr>
          <w:sz w:val="28"/>
          <w:szCs w:val="28"/>
        </w:rPr>
        <w:t xml:space="preserve"> = </w:t>
      </w:r>
      <w:proofErr w:type="spellStart"/>
      <w:proofErr w:type="gramStart"/>
      <w:r w:rsidRPr="008025F3">
        <w:rPr>
          <w:sz w:val="28"/>
          <w:szCs w:val="28"/>
        </w:rPr>
        <w:t>AppointmentSchema</w:t>
      </w:r>
      <w:proofErr w:type="spellEnd"/>
      <w:r w:rsidRPr="008025F3">
        <w:rPr>
          <w:sz w:val="28"/>
          <w:szCs w:val="28"/>
        </w:rPr>
        <w:t>(</w:t>
      </w:r>
      <w:proofErr w:type="gramEnd"/>
      <w:r w:rsidRPr="008025F3">
        <w:rPr>
          <w:sz w:val="28"/>
          <w:szCs w:val="28"/>
        </w:rPr>
        <w:t>)</w:t>
      </w:r>
    </w:p>
    <w:p w14:paraId="6743B507" w14:textId="77777777" w:rsidR="008025F3" w:rsidRPr="008025F3" w:rsidRDefault="008025F3" w:rsidP="008025F3">
      <w:pPr>
        <w:ind w:left="100" w:right="76"/>
        <w:rPr>
          <w:sz w:val="28"/>
          <w:szCs w:val="28"/>
        </w:rPr>
      </w:pPr>
      <w:proofErr w:type="spellStart"/>
      <w:r w:rsidRPr="008025F3">
        <w:rPr>
          <w:sz w:val="28"/>
          <w:szCs w:val="28"/>
        </w:rPr>
        <w:t>appointments_schema</w:t>
      </w:r>
      <w:proofErr w:type="spellEnd"/>
      <w:r w:rsidRPr="008025F3">
        <w:rPr>
          <w:sz w:val="28"/>
          <w:szCs w:val="28"/>
        </w:rPr>
        <w:t xml:space="preserve"> = </w:t>
      </w:r>
      <w:proofErr w:type="spellStart"/>
      <w:r w:rsidRPr="008025F3">
        <w:rPr>
          <w:sz w:val="28"/>
          <w:szCs w:val="28"/>
        </w:rPr>
        <w:t>AppointmentSchema</w:t>
      </w:r>
      <w:proofErr w:type="spellEnd"/>
      <w:r w:rsidRPr="008025F3">
        <w:rPr>
          <w:sz w:val="28"/>
          <w:szCs w:val="28"/>
        </w:rPr>
        <w:t>(many=True)</w:t>
      </w:r>
    </w:p>
    <w:p w14:paraId="2B84BA91" w14:textId="77777777" w:rsidR="008025F3" w:rsidRPr="008025F3" w:rsidRDefault="008025F3" w:rsidP="008025F3">
      <w:pPr>
        <w:ind w:left="100" w:right="76"/>
        <w:rPr>
          <w:sz w:val="28"/>
          <w:szCs w:val="28"/>
        </w:rPr>
      </w:pPr>
      <w:proofErr w:type="spellStart"/>
      <w:r w:rsidRPr="008025F3">
        <w:rPr>
          <w:sz w:val="28"/>
          <w:szCs w:val="28"/>
        </w:rPr>
        <w:t>medicine_schema</w:t>
      </w:r>
      <w:proofErr w:type="spellEnd"/>
      <w:r w:rsidRPr="008025F3">
        <w:rPr>
          <w:sz w:val="28"/>
          <w:szCs w:val="28"/>
        </w:rPr>
        <w:t xml:space="preserve"> = </w:t>
      </w:r>
      <w:proofErr w:type="spellStart"/>
      <w:proofErr w:type="gramStart"/>
      <w:r w:rsidRPr="008025F3">
        <w:rPr>
          <w:sz w:val="28"/>
          <w:szCs w:val="28"/>
        </w:rPr>
        <w:t>MedicineSchema</w:t>
      </w:r>
      <w:proofErr w:type="spellEnd"/>
      <w:r w:rsidRPr="008025F3">
        <w:rPr>
          <w:sz w:val="28"/>
          <w:szCs w:val="28"/>
        </w:rPr>
        <w:t>(</w:t>
      </w:r>
      <w:proofErr w:type="gramEnd"/>
      <w:r w:rsidRPr="008025F3">
        <w:rPr>
          <w:sz w:val="28"/>
          <w:szCs w:val="28"/>
        </w:rPr>
        <w:t>)</w:t>
      </w:r>
    </w:p>
    <w:p w14:paraId="1DF60B2B" w14:textId="77777777" w:rsidR="008025F3" w:rsidRPr="008025F3" w:rsidRDefault="008025F3" w:rsidP="008025F3">
      <w:pPr>
        <w:ind w:left="100" w:right="76"/>
        <w:rPr>
          <w:sz w:val="28"/>
          <w:szCs w:val="28"/>
        </w:rPr>
      </w:pPr>
      <w:proofErr w:type="spellStart"/>
      <w:r w:rsidRPr="008025F3">
        <w:rPr>
          <w:sz w:val="28"/>
          <w:szCs w:val="28"/>
        </w:rPr>
        <w:t>medicines_schema</w:t>
      </w:r>
      <w:proofErr w:type="spellEnd"/>
      <w:r w:rsidRPr="008025F3">
        <w:rPr>
          <w:sz w:val="28"/>
          <w:szCs w:val="28"/>
        </w:rPr>
        <w:t xml:space="preserve"> = </w:t>
      </w:r>
      <w:proofErr w:type="spellStart"/>
      <w:r w:rsidRPr="008025F3">
        <w:rPr>
          <w:sz w:val="28"/>
          <w:szCs w:val="28"/>
        </w:rPr>
        <w:t>MedicineSchema</w:t>
      </w:r>
      <w:proofErr w:type="spellEnd"/>
      <w:r w:rsidRPr="008025F3">
        <w:rPr>
          <w:sz w:val="28"/>
          <w:szCs w:val="28"/>
        </w:rPr>
        <w:t>(many=True)</w:t>
      </w:r>
    </w:p>
    <w:p w14:paraId="031736D5" w14:textId="77777777" w:rsidR="008025F3" w:rsidRPr="008025F3" w:rsidRDefault="008025F3" w:rsidP="008025F3">
      <w:pPr>
        <w:ind w:left="100" w:right="76"/>
        <w:rPr>
          <w:sz w:val="28"/>
          <w:szCs w:val="28"/>
        </w:rPr>
      </w:pPr>
      <w:proofErr w:type="spellStart"/>
      <w:r w:rsidRPr="008025F3">
        <w:rPr>
          <w:sz w:val="28"/>
          <w:szCs w:val="28"/>
        </w:rPr>
        <w:t>prescription_item_schema</w:t>
      </w:r>
      <w:proofErr w:type="spellEnd"/>
      <w:r w:rsidRPr="008025F3">
        <w:rPr>
          <w:sz w:val="28"/>
          <w:szCs w:val="28"/>
        </w:rPr>
        <w:t xml:space="preserve"> = </w:t>
      </w:r>
      <w:proofErr w:type="spellStart"/>
      <w:proofErr w:type="gramStart"/>
      <w:r w:rsidRPr="008025F3">
        <w:rPr>
          <w:sz w:val="28"/>
          <w:szCs w:val="28"/>
        </w:rPr>
        <w:t>PrescriptionItemSchema</w:t>
      </w:r>
      <w:proofErr w:type="spellEnd"/>
      <w:r w:rsidRPr="008025F3">
        <w:rPr>
          <w:sz w:val="28"/>
          <w:szCs w:val="28"/>
        </w:rPr>
        <w:t>(</w:t>
      </w:r>
      <w:proofErr w:type="gramEnd"/>
      <w:r w:rsidRPr="008025F3">
        <w:rPr>
          <w:sz w:val="28"/>
          <w:szCs w:val="28"/>
        </w:rPr>
        <w:t>)</w:t>
      </w:r>
    </w:p>
    <w:p w14:paraId="2C9F446D" w14:textId="77777777" w:rsidR="008025F3" w:rsidRPr="008025F3" w:rsidRDefault="008025F3" w:rsidP="008025F3">
      <w:pPr>
        <w:ind w:left="100" w:right="76"/>
        <w:rPr>
          <w:sz w:val="28"/>
          <w:szCs w:val="28"/>
        </w:rPr>
      </w:pPr>
      <w:proofErr w:type="spellStart"/>
      <w:r w:rsidRPr="008025F3">
        <w:rPr>
          <w:sz w:val="28"/>
          <w:szCs w:val="28"/>
        </w:rPr>
        <w:t>bill_schema</w:t>
      </w:r>
      <w:proofErr w:type="spellEnd"/>
      <w:r w:rsidRPr="008025F3">
        <w:rPr>
          <w:sz w:val="28"/>
          <w:szCs w:val="28"/>
        </w:rPr>
        <w:t xml:space="preserve"> = </w:t>
      </w:r>
      <w:proofErr w:type="spellStart"/>
      <w:proofErr w:type="gramStart"/>
      <w:r w:rsidRPr="008025F3">
        <w:rPr>
          <w:sz w:val="28"/>
          <w:szCs w:val="28"/>
        </w:rPr>
        <w:t>BillSchema</w:t>
      </w:r>
      <w:proofErr w:type="spellEnd"/>
      <w:r w:rsidRPr="008025F3">
        <w:rPr>
          <w:sz w:val="28"/>
          <w:szCs w:val="28"/>
        </w:rPr>
        <w:t>(</w:t>
      </w:r>
      <w:proofErr w:type="gramEnd"/>
      <w:r w:rsidRPr="008025F3">
        <w:rPr>
          <w:sz w:val="28"/>
          <w:szCs w:val="28"/>
        </w:rPr>
        <w:t>)</w:t>
      </w:r>
    </w:p>
    <w:p w14:paraId="7510C22B" w14:textId="77777777" w:rsidR="008025F3" w:rsidRPr="008025F3" w:rsidRDefault="008025F3" w:rsidP="008025F3">
      <w:pPr>
        <w:ind w:left="100" w:right="76"/>
        <w:rPr>
          <w:sz w:val="28"/>
          <w:szCs w:val="28"/>
        </w:rPr>
      </w:pPr>
      <w:proofErr w:type="spellStart"/>
      <w:r w:rsidRPr="008025F3">
        <w:rPr>
          <w:sz w:val="28"/>
          <w:szCs w:val="28"/>
        </w:rPr>
        <w:t>bills_schema</w:t>
      </w:r>
      <w:proofErr w:type="spellEnd"/>
      <w:r w:rsidRPr="008025F3">
        <w:rPr>
          <w:sz w:val="28"/>
          <w:szCs w:val="28"/>
        </w:rPr>
        <w:t xml:space="preserve"> = </w:t>
      </w:r>
      <w:proofErr w:type="spellStart"/>
      <w:r w:rsidRPr="008025F3">
        <w:rPr>
          <w:sz w:val="28"/>
          <w:szCs w:val="28"/>
        </w:rPr>
        <w:t>BillSchema</w:t>
      </w:r>
      <w:proofErr w:type="spellEnd"/>
      <w:r w:rsidRPr="008025F3">
        <w:rPr>
          <w:sz w:val="28"/>
          <w:szCs w:val="28"/>
        </w:rPr>
        <w:t>(many=True)</w:t>
      </w:r>
    </w:p>
    <w:p w14:paraId="1EF5E1C9" w14:textId="77777777" w:rsidR="008025F3" w:rsidRPr="008025F3" w:rsidRDefault="008025F3" w:rsidP="008025F3">
      <w:pPr>
        <w:ind w:left="100" w:right="76"/>
        <w:rPr>
          <w:sz w:val="28"/>
          <w:szCs w:val="28"/>
        </w:rPr>
      </w:pPr>
    </w:p>
    <w:p w14:paraId="59E3A0BA" w14:textId="77777777" w:rsidR="008025F3" w:rsidRPr="008025F3" w:rsidRDefault="008025F3" w:rsidP="008025F3">
      <w:pPr>
        <w:ind w:left="100" w:right="76"/>
        <w:rPr>
          <w:sz w:val="28"/>
          <w:szCs w:val="28"/>
        </w:rPr>
      </w:pPr>
      <w:r w:rsidRPr="008025F3">
        <w:rPr>
          <w:sz w:val="28"/>
          <w:szCs w:val="28"/>
        </w:rPr>
        <w:t># ---------------------------</w:t>
      </w:r>
    </w:p>
    <w:p w14:paraId="0C99EF11" w14:textId="77777777" w:rsidR="008025F3" w:rsidRPr="008025F3" w:rsidRDefault="008025F3" w:rsidP="008025F3">
      <w:pPr>
        <w:ind w:left="100" w:right="76"/>
        <w:rPr>
          <w:sz w:val="28"/>
          <w:szCs w:val="28"/>
        </w:rPr>
      </w:pPr>
      <w:r w:rsidRPr="008025F3">
        <w:rPr>
          <w:sz w:val="28"/>
          <w:szCs w:val="28"/>
        </w:rPr>
        <w:t># Helpers</w:t>
      </w:r>
    </w:p>
    <w:p w14:paraId="08751D72" w14:textId="77777777" w:rsidR="008025F3" w:rsidRPr="008025F3" w:rsidRDefault="008025F3" w:rsidP="008025F3">
      <w:pPr>
        <w:ind w:left="100" w:right="76"/>
        <w:rPr>
          <w:sz w:val="28"/>
          <w:szCs w:val="28"/>
        </w:rPr>
      </w:pPr>
      <w:r w:rsidRPr="008025F3">
        <w:rPr>
          <w:sz w:val="28"/>
          <w:szCs w:val="28"/>
        </w:rPr>
        <w:t># ---------------------------</w:t>
      </w:r>
    </w:p>
    <w:p w14:paraId="0FF74FB8" w14:textId="77777777" w:rsidR="008025F3" w:rsidRPr="008025F3" w:rsidRDefault="008025F3" w:rsidP="008025F3">
      <w:pPr>
        <w:ind w:left="100" w:right="76"/>
        <w:rPr>
          <w:sz w:val="28"/>
          <w:szCs w:val="28"/>
        </w:rPr>
      </w:pPr>
    </w:p>
    <w:p w14:paraId="02A96C31" w14:textId="77777777" w:rsidR="008025F3" w:rsidRDefault="008025F3" w:rsidP="008025F3">
      <w:pPr>
        <w:ind w:left="100" w:right="76"/>
        <w:rPr>
          <w:sz w:val="28"/>
          <w:szCs w:val="28"/>
        </w:rPr>
      </w:pPr>
    </w:p>
    <w:p w14:paraId="2833DDF5" w14:textId="77777777" w:rsidR="008025F3" w:rsidRDefault="008025F3" w:rsidP="008025F3">
      <w:pPr>
        <w:ind w:left="100" w:right="76"/>
        <w:rPr>
          <w:sz w:val="28"/>
          <w:szCs w:val="28"/>
        </w:rPr>
      </w:pPr>
    </w:p>
    <w:p w14:paraId="1026220E" w14:textId="77777777" w:rsidR="008025F3" w:rsidRDefault="008025F3" w:rsidP="008025F3">
      <w:pPr>
        <w:ind w:left="100" w:right="76"/>
        <w:rPr>
          <w:sz w:val="28"/>
          <w:szCs w:val="28"/>
        </w:rPr>
      </w:pPr>
    </w:p>
    <w:p w14:paraId="5830AD51" w14:textId="77777777" w:rsidR="008025F3" w:rsidRDefault="008025F3" w:rsidP="008025F3">
      <w:pPr>
        <w:ind w:left="100" w:right="76"/>
        <w:rPr>
          <w:sz w:val="28"/>
          <w:szCs w:val="28"/>
        </w:rPr>
      </w:pPr>
    </w:p>
    <w:p w14:paraId="1DBA0D41" w14:textId="21F53CF8"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doctor_is_</w:t>
      </w:r>
      <w:proofErr w:type="gramStart"/>
      <w:r w:rsidRPr="008025F3">
        <w:rPr>
          <w:sz w:val="28"/>
          <w:szCs w:val="28"/>
        </w:rPr>
        <w:t>available</w:t>
      </w:r>
      <w:proofErr w:type="spellEnd"/>
      <w:r w:rsidRPr="008025F3">
        <w:rPr>
          <w:sz w:val="28"/>
          <w:szCs w:val="28"/>
        </w:rPr>
        <w:t>(</w:t>
      </w:r>
      <w:proofErr w:type="gramEnd"/>
      <w:r w:rsidRPr="008025F3">
        <w:rPr>
          <w:sz w:val="28"/>
          <w:szCs w:val="28"/>
        </w:rPr>
        <w:t xml:space="preserve">doctor: Doctor, </w:t>
      </w:r>
      <w:proofErr w:type="spellStart"/>
      <w:r w:rsidRPr="008025F3">
        <w:rPr>
          <w:sz w:val="28"/>
          <w:szCs w:val="28"/>
        </w:rPr>
        <w:t>scheduled_at</w:t>
      </w:r>
      <w:proofErr w:type="spellEnd"/>
      <w:r w:rsidRPr="008025F3">
        <w:rPr>
          <w:sz w:val="28"/>
          <w:szCs w:val="28"/>
        </w:rPr>
        <w:t xml:space="preserve">: datetime, </w:t>
      </w:r>
      <w:proofErr w:type="spellStart"/>
      <w:r w:rsidRPr="008025F3">
        <w:rPr>
          <w:sz w:val="28"/>
          <w:szCs w:val="28"/>
        </w:rPr>
        <w:t>duration_minutes</w:t>
      </w:r>
      <w:proofErr w:type="spellEnd"/>
      <w:r w:rsidRPr="008025F3">
        <w:rPr>
          <w:sz w:val="28"/>
          <w:szCs w:val="28"/>
        </w:rPr>
        <w:t>: int = 20):</w:t>
      </w:r>
    </w:p>
    <w:p w14:paraId="059B2E10" w14:textId="77777777" w:rsidR="008025F3" w:rsidRPr="008025F3" w:rsidRDefault="008025F3" w:rsidP="008025F3">
      <w:pPr>
        <w:ind w:left="100" w:right="76"/>
        <w:rPr>
          <w:sz w:val="28"/>
          <w:szCs w:val="28"/>
        </w:rPr>
      </w:pPr>
      <w:r w:rsidRPr="008025F3">
        <w:rPr>
          <w:sz w:val="28"/>
          <w:szCs w:val="28"/>
        </w:rPr>
        <w:t xml:space="preserve">    """Check doctor's working hours and existing appointments for overlap."""</w:t>
      </w:r>
    </w:p>
    <w:p w14:paraId="2D42DF2D" w14:textId="77777777"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if</w:t>
      </w:r>
      <w:proofErr w:type="gramEnd"/>
      <w:r w:rsidRPr="008025F3">
        <w:rPr>
          <w:sz w:val="28"/>
          <w:szCs w:val="28"/>
        </w:rPr>
        <w:t xml:space="preserve"> doctor has working hours defined, check them</w:t>
      </w:r>
    </w:p>
    <w:p w14:paraId="79788022" w14:textId="77777777" w:rsidR="008025F3" w:rsidRPr="008025F3" w:rsidRDefault="008025F3" w:rsidP="008025F3">
      <w:pPr>
        <w:ind w:left="100" w:right="76"/>
        <w:rPr>
          <w:sz w:val="28"/>
          <w:szCs w:val="28"/>
        </w:rPr>
      </w:pPr>
      <w:r w:rsidRPr="008025F3">
        <w:rPr>
          <w:sz w:val="28"/>
          <w:szCs w:val="28"/>
        </w:rPr>
        <w:t xml:space="preserve">    if </w:t>
      </w:r>
      <w:proofErr w:type="spellStart"/>
      <w:proofErr w:type="gramStart"/>
      <w:r w:rsidRPr="008025F3">
        <w:rPr>
          <w:sz w:val="28"/>
          <w:szCs w:val="28"/>
        </w:rPr>
        <w:t>doctor.available</w:t>
      </w:r>
      <w:proofErr w:type="gramEnd"/>
      <w:r w:rsidRPr="008025F3">
        <w:rPr>
          <w:sz w:val="28"/>
          <w:szCs w:val="28"/>
        </w:rPr>
        <w:t>_from</w:t>
      </w:r>
      <w:proofErr w:type="spellEnd"/>
      <w:r w:rsidRPr="008025F3">
        <w:rPr>
          <w:sz w:val="28"/>
          <w:szCs w:val="28"/>
        </w:rPr>
        <w:t xml:space="preserve"> and </w:t>
      </w:r>
      <w:proofErr w:type="spellStart"/>
      <w:proofErr w:type="gramStart"/>
      <w:r w:rsidRPr="008025F3">
        <w:rPr>
          <w:sz w:val="28"/>
          <w:szCs w:val="28"/>
        </w:rPr>
        <w:t>doctor.available</w:t>
      </w:r>
      <w:proofErr w:type="gramEnd"/>
      <w:r w:rsidRPr="008025F3">
        <w:rPr>
          <w:sz w:val="28"/>
          <w:szCs w:val="28"/>
        </w:rPr>
        <w:t>_to</w:t>
      </w:r>
      <w:proofErr w:type="spellEnd"/>
      <w:r w:rsidRPr="008025F3">
        <w:rPr>
          <w:sz w:val="28"/>
          <w:szCs w:val="28"/>
        </w:rPr>
        <w:t>:</w:t>
      </w:r>
    </w:p>
    <w:p w14:paraId="1ED8A0CC"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start_time</w:t>
      </w:r>
      <w:proofErr w:type="spellEnd"/>
      <w:r w:rsidRPr="008025F3">
        <w:rPr>
          <w:sz w:val="28"/>
          <w:szCs w:val="28"/>
        </w:rPr>
        <w:t xml:space="preserve"> = </w:t>
      </w:r>
      <w:proofErr w:type="spellStart"/>
      <w:r w:rsidRPr="008025F3">
        <w:rPr>
          <w:sz w:val="28"/>
          <w:szCs w:val="28"/>
        </w:rPr>
        <w:t>scheduled_</w:t>
      </w:r>
      <w:proofErr w:type="gramStart"/>
      <w:r w:rsidRPr="008025F3">
        <w:rPr>
          <w:sz w:val="28"/>
          <w:szCs w:val="28"/>
        </w:rPr>
        <w:t>at.time</w:t>
      </w:r>
      <w:proofErr w:type="spellEnd"/>
      <w:proofErr w:type="gramEnd"/>
      <w:r w:rsidRPr="008025F3">
        <w:rPr>
          <w:sz w:val="28"/>
          <w:szCs w:val="28"/>
        </w:rPr>
        <w:t>()</w:t>
      </w:r>
    </w:p>
    <w:p w14:paraId="779D831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end_time</w:t>
      </w:r>
      <w:proofErr w:type="spellEnd"/>
      <w:r w:rsidRPr="008025F3">
        <w:rPr>
          <w:sz w:val="28"/>
          <w:szCs w:val="28"/>
        </w:rPr>
        <w:t xml:space="preserve"> = (</w:t>
      </w:r>
      <w:proofErr w:type="spellStart"/>
      <w:r w:rsidRPr="008025F3">
        <w:rPr>
          <w:sz w:val="28"/>
          <w:szCs w:val="28"/>
        </w:rPr>
        <w:t>scheduled_at</w:t>
      </w:r>
      <w:proofErr w:type="spellEnd"/>
      <w:r w:rsidRPr="008025F3">
        <w:rPr>
          <w:sz w:val="28"/>
          <w:szCs w:val="28"/>
        </w:rPr>
        <w:t xml:space="preserve"> + </w:t>
      </w:r>
      <w:proofErr w:type="spellStart"/>
      <w:r w:rsidRPr="008025F3">
        <w:rPr>
          <w:sz w:val="28"/>
          <w:szCs w:val="28"/>
        </w:rPr>
        <w:t>timedelta</w:t>
      </w:r>
      <w:proofErr w:type="spellEnd"/>
      <w:r w:rsidRPr="008025F3">
        <w:rPr>
          <w:sz w:val="28"/>
          <w:szCs w:val="28"/>
        </w:rPr>
        <w:t>(minutes=</w:t>
      </w:r>
      <w:proofErr w:type="spellStart"/>
      <w:r w:rsidRPr="008025F3">
        <w:rPr>
          <w:sz w:val="28"/>
          <w:szCs w:val="28"/>
        </w:rPr>
        <w:t>duration_minutes</w:t>
      </w:r>
      <w:proofErr w:type="spellEnd"/>
      <w:r w:rsidRPr="008025F3">
        <w:rPr>
          <w:sz w:val="28"/>
          <w:szCs w:val="28"/>
        </w:rPr>
        <w:t>)</w:t>
      </w:r>
      <w:proofErr w:type="gramStart"/>
      <w:r w:rsidRPr="008025F3">
        <w:rPr>
          <w:sz w:val="28"/>
          <w:szCs w:val="28"/>
        </w:rPr>
        <w:t>).time</w:t>
      </w:r>
      <w:proofErr w:type="gramEnd"/>
      <w:r w:rsidRPr="008025F3">
        <w:rPr>
          <w:sz w:val="28"/>
          <w:szCs w:val="28"/>
        </w:rPr>
        <w:t>()</w:t>
      </w:r>
    </w:p>
    <w:p w14:paraId="70BB8A35" w14:textId="77777777" w:rsidR="008025F3" w:rsidRPr="008025F3" w:rsidRDefault="008025F3" w:rsidP="008025F3">
      <w:pPr>
        <w:ind w:left="100" w:right="76"/>
        <w:rPr>
          <w:sz w:val="28"/>
          <w:szCs w:val="28"/>
        </w:rPr>
      </w:pPr>
      <w:r w:rsidRPr="008025F3">
        <w:rPr>
          <w:sz w:val="28"/>
          <w:szCs w:val="28"/>
        </w:rPr>
        <w:t xml:space="preserve">        if not (</w:t>
      </w:r>
      <w:proofErr w:type="spellStart"/>
      <w:proofErr w:type="gramStart"/>
      <w:r w:rsidRPr="008025F3">
        <w:rPr>
          <w:sz w:val="28"/>
          <w:szCs w:val="28"/>
        </w:rPr>
        <w:t>doctor.available</w:t>
      </w:r>
      <w:proofErr w:type="gramEnd"/>
      <w:r w:rsidRPr="008025F3">
        <w:rPr>
          <w:sz w:val="28"/>
          <w:szCs w:val="28"/>
        </w:rPr>
        <w:t>_from</w:t>
      </w:r>
      <w:proofErr w:type="spellEnd"/>
      <w:r w:rsidRPr="008025F3">
        <w:rPr>
          <w:sz w:val="28"/>
          <w:szCs w:val="28"/>
        </w:rPr>
        <w:t xml:space="preserve"> &lt;= </w:t>
      </w:r>
      <w:proofErr w:type="spellStart"/>
      <w:r w:rsidRPr="008025F3">
        <w:rPr>
          <w:sz w:val="28"/>
          <w:szCs w:val="28"/>
        </w:rPr>
        <w:t>start_time</w:t>
      </w:r>
      <w:proofErr w:type="spellEnd"/>
      <w:r w:rsidRPr="008025F3">
        <w:rPr>
          <w:sz w:val="28"/>
          <w:szCs w:val="28"/>
        </w:rPr>
        <w:t xml:space="preserve"> &lt; </w:t>
      </w:r>
      <w:proofErr w:type="spellStart"/>
      <w:proofErr w:type="gramStart"/>
      <w:r w:rsidRPr="008025F3">
        <w:rPr>
          <w:sz w:val="28"/>
          <w:szCs w:val="28"/>
        </w:rPr>
        <w:t>doctor.available</w:t>
      </w:r>
      <w:proofErr w:type="gramEnd"/>
      <w:r w:rsidRPr="008025F3">
        <w:rPr>
          <w:sz w:val="28"/>
          <w:szCs w:val="28"/>
        </w:rPr>
        <w:t>_to</w:t>
      </w:r>
      <w:proofErr w:type="spellEnd"/>
      <w:r w:rsidRPr="008025F3">
        <w:rPr>
          <w:sz w:val="28"/>
          <w:szCs w:val="28"/>
        </w:rPr>
        <w:t xml:space="preserve"> and </w:t>
      </w:r>
      <w:proofErr w:type="spellStart"/>
      <w:proofErr w:type="gramStart"/>
      <w:r w:rsidRPr="008025F3">
        <w:rPr>
          <w:sz w:val="28"/>
          <w:szCs w:val="28"/>
        </w:rPr>
        <w:t>doctor.available</w:t>
      </w:r>
      <w:proofErr w:type="gramEnd"/>
      <w:r w:rsidRPr="008025F3">
        <w:rPr>
          <w:sz w:val="28"/>
          <w:szCs w:val="28"/>
        </w:rPr>
        <w:t>_from</w:t>
      </w:r>
      <w:proofErr w:type="spellEnd"/>
      <w:r w:rsidRPr="008025F3">
        <w:rPr>
          <w:sz w:val="28"/>
          <w:szCs w:val="28"/>
        </w:rPr>
        <w:t xml:space="preserve"> &lt; </w:t>
      </w:r>
      <w:proofErr w:type="spellStart"/>
      <w:r w:rsidRPr="008025F3">
        <w:rPr>
          <w:sz w:val="28"/>
          <w:szCs w:val="28"/>
        </w:rPr>
        <w:t>end_time</w:t>
      </w:r>
      <w:proofErr w:type="spellEnd"/>
      <w:r w:rsidRPr="008025F3">
        <w:rPr>
          <w:sz w:val="28"/>
          <w:szCs w:val="28"/>
        </w:rPr>
        <w:t xml:space="preserve"> &lt;= </w:t>
      </w:r>
      <w:proofErr w:type="spellStart"/>
      <w:proofErr w:type="gramStart"/>
      <w:r w:rsidRPr="008025F3">
        <w:rPr>
          <w:sz w:val="28"/>
          <w:szCs w:val="28"/>
        </w:rPr>
        <w:t>doctor.available</w:t>
      </w:r>
      <w:proofErr w:type="gramEnd"/>
      <w:r w:rsidRPr="008025F3">
        <w:rPr>
          <w:sz w:val="28"/>
          <w:szCs w:val="28"/>
        </w:rPr>
        <w:t>_to</w:t>
      </w:r>
      <w:proofErr w:type="spellEnd"/>
      <w:r w:rsidRPr="008025F3">
        <w:rPr>
          <w:sz w:val="28"/>
          <w:szCs w:val="28"/>
        </w:rPr>
        <w:t>):</w:t>
      </w:r>
    </w:p>
    <w:p w14:paraId="65B20691" w14:textId="77777777" w:rsidR="008025F3" w:rsidRPr="008025F3" w:rsidRDefault="008025F3" w:rsidP="008025F3">
      <w:pPr>
        <w:ind w:left="100" w:right="76"/>
        <w:rPr>
          <w:sz w:val="28"/>
          <w:szCs w:val="28"/>
        </w:rPr>
      </w:pPr>
      <w:r w:rsidRPr="008025F3">
        <w:rPr>
          <w:sz w:val="28"/>
          <w:szCs w:val="28"/>
        </w:rPr>
        <w:t xml:space="preserve">            return False, "Requested time outside doctor's working hours"</w:t>
      </w:r>
    </w:p>
    <w:p w14:paraId="79B2D77E" w14:textId="77777777" w:rsidR="008025F3" w:rsidRPr="008025F3" w:rsidRDefault="008025F3" w:rsidP="008025F3">
      <w:pPr>
        <w:ind w:left="100" w:right="76"/>
        <w:rPr>
          <w:sz w:val="28"/>
          <w:szCs w:val="28"/>
        </w:rPr>
      </w:pPr>
    </w:p>
    <w:p w14:paraId="5D01EF6A" w14:textId="77777777" w:rsidR="008025F3" w:rsidRPr="008025F3" w:rsidRDefault="008025F3" w:rsidP="008025F3">
      <w:pPr>
        <w:ind w:left="100" w:right="76"/>
        <w:rPr>
          <w:sz w:val="28"/>
          <w:szCs w:val="28"/>
        </w:rPr>
      </w:pPr>
      <w:r w:rsidRPr="008025F3">
        <w:rPr>
          <w:sz w:val="28"/>
          <w:szCs w:val="28"/>
        </w:rPr>
        <w:t xml:space="preserve">    # check for overlapping appointments</w:t>
      </w:r>
    </w:p>
    <w:p w14:paraId="2E4A8C0D" w14:textId="77777777" w:rsidR="008025F3" w:rsidRPr="008025F3" w:rsidRDefault="008025F3" w:rsidP="008025F3">
      <w:pPr>
        <w:ind w:left="100" w:right="76"/>
        <w:rPr>
          <w:sz w:val="28"/>
          <w:szCs w:val="28"/>
        </w:rPr>
      </w:pPr>
      <w:r w:rsidRPr="008025F3">
        <w:rPr>
          <w:sz w:val="28"/>
          <w:szCs w:val="28"/>
        </w:rPr>
        <w:t xml:space="preserve">    start = </w:t>
      </w:r>
      <w:proofErr w:type="spellStart"/>
      <w:r w:rsidRPr="008025F3">
        <w:rPr>
          <w:sz w:val="28"/>
          <w:szCs w:val="28"/>
        </w:rPr>
        <w:t>scheduled_at</w:t>
      </w:r>
      <w:proofErr w:type="spellEnd"/>
    </w:p>
    <w:p w14:paraId="7CEBA0B1" w14:textId="77777777" w:rsidR="008025F3" w:rsidRPr="008025F3" w:rsidRDefault="008025F3" w:rsidP="008025F3">
      <w:pPr>
        <w:ind w:left="100" w:right="76"/>
        <w:rPr>
          <w:sz w:val="28"/>
          <w:szCs w:val="28"/>
        </w:rPr>
      </w:pPr>
      <w:r w:rsidRPr="008025F3">
        <w:rPr>
          <w:sz w:val="28"/>
          <w:szCs w:val="28"/>
        </w:rPr>
        <w:t xml:space="preserve">    end = </w:t>
      </w:r>
      <w:proofErr w:type="spellStart"/>
      <w:r w:rsidRPr="008025F3">
        <w:rPr>
          <w:sz w:val="28"/>
          <w:szCs w:val="28"/>
        </w:rPr>
        <w:t>scheduled_at</w:t>
      </w:r>
      <w:proofErr w:type="spellEnd"/>
      <w:r w:rsidRPr="008025F3">
        <w:rPr>
          <w:sz w:val="28"/>
          <w:szCs w:val="28"/>
        </w:rPr>
        <w:t xml:space="preserve"> + </w:t>
      </w:r>
      <w:proofErr w:type="spellStart"/>
      <w:r w:rsidRPr="008025F3">
        <w:rPr>
          <w:sz w:val="28"/>
          <w:szCs w:val="28"/>
        </w:rPr>
        <w:t>timedelta</w:t>
      </w:r>
      <w:proofErr w:type="spellEnd"/>
      <w:r w:rsidRPr="008025F3">
        <w:rPr>
          <w:sz w:val="28"/>
          <w:szCs w:val="28"/>
        </w:rPr>
        <w:t>(minutes=</w:t>
      </w:r>
      <w:proofErr w:type="spellStart"/>
      <w:r w:rsidRPr="008025F3">
        <w:rPr>
          <w:sz w:val="28"/>
          <w:szCs w:val="28"/>
        </w:rPr>
        <w:t>duration_minutes</w:t>
      </w:r>
      <w:proofErr w:type="spellEnd"/>
      <w:r w:rsidRPr="008025F3">
        <w:rPr>
          <w:sz w:val="28"/>
          <w:szCs w:val="28"/>
        </w:rPr>
        <w:t>)</w:t>
      </w:r>
    </w:p>
    <w:p w14:paraId="76809B90" w14:textId="77777777" w:rsidR="008025F3" w:rsidRPr="008025F3" w:rsidRDefault="008025F3" w:rsidP="008025F3">
      <w:pPr>
        <w:ind w:left="100" w:right="76"/>
        <w:rPr>
          <w:sz w:val="28"/>
          <w:szCs w:val="28"/>
        </w:rPr>
      </w:pPr>
      <w:r w:rsidRPr="008025F3">
        <w:rPr>
          <w:sz w:val="28"/>
          <w:szCs w:val="28"/>
        </w:rPr>
        <w:t xml:space="preserve">    overlapping = </w:t>
      </w:r>
      <w:proofErr w:type="spellStart"/>
      <w:proofErr w:type="gramStart"/>
      <w:r w:rsidRPr="008025F3">
        <w:rPr>
          <w:sz w:val="28"/>
          <w:szCs w:val="28"/>
        </w:rPr>
        <w:t>Appointment.query.filter</w:t>
      </w:r>
      <w:proofErr w:type="spellEnd"/>
      <w:proofErr w:type="gramEnd"/>
      <w:r w:rsidRPr="008025F3">
        <w:rPr>
          <w:sz w:val="28"/>
          <w:szCs w:val="28"/>
        </w:rPr>
        <w:t>(</w:t>
      </w:r>
    </w:p>
    <w:p w14:paraId="3EDCC77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Appointment.doctor_id</w:t>
      </w:r>
      <w:proofErr w:type="spellEnd"/>
      <w:r w:rsidRPr="008025F3">
        <w:rPr>
          <w:sz w:val="28"/>
          <w:szCs w:val="28"/>
        </w:rPr>
        <w:t xml:space="preserve"> == doctor.id,</w:t>
      </w:r>
    </w:p>
    <w:p w14:paraId="36DE0112"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Appointment.status</w:t>
      </w:r>
      <w:proofErr w:type="spellEnd"/>
      <w:r w:rsidRPr="008025F3">
        <w:rPr>
          <w:sz w:val="28"/>
          <w:szCs w:val="28"/>
        </w:rPr>
        <w:t xml:space="preserve"> == 'booked',</w:t>
      </w:r>
    </w:p>
    <w:p w14:paraId="7DDBD046"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db.or</w:t>
      </w:r>
      <w:proofErr w:type="spellEnd"/>
      <w:r w:rsidRPr="008025F3">
        <w:rPr>
          <w:sz w:val="28"/>
          <w:szCs w:val="28"/>
        </w:rPr>
        <w:t>_(</w:t>
      </w:r>
      <w:proofErr w:type="gramEnd"/>
    </w:p>
    <w:p w14:paraId="74D20B3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db.and</w:t>
      </w:r>
      <w:proofErr w:type="spellEnd"/>
      <w:proofErr w:type="gramStart"/>
      <w:r w:rsidRPr="008025F3">
        <w:rPr>
          <w:sz w:val="28"/>
          <w:szCs w:val="28"/>
        </w:rPr>
        <w:t>_(</w:t>
      </w:r>
      <w:proofErr w:type="spellStart"/>
      <w:proofErr w:type="gramEnd"/>
      <w:r w:rsidRPr="008025F3">
        <w:rPr>
          <w:sz w:val="28"/>
          <w:szCs w:val="28"/>
        </w:rPr>
        <w:t>Appointment.scheduled_at</w:t>
      </w:r>
      <w:proofErr w:type="spellEnd"/>
      <w:r w:rsidRPr="008025F3">
        <w:rPr>
          <w:sz w:val="28"/>
          <w:szCs w:val="28"/>
        </w:rPr>
        <w:t xml:space="preserve"> &lt;= start, </w:t>
      </w:r>
      <w:proofErr w:type="spellStart"/>
      <w:r w:rsidRPr="008025F3">
        <w:rPr>
          <w:sz w:val="28"/>
          <w:szCs w:val="28"/>
        </w:rPr>
        <w:t>Appointment.scheduled_at</w:t>
      </w:r>
      <w:proofErr w:type="spellEnd"/>
      <w:r w:rsidRPr="008025F3">
        <w:rPr>
          <w:sz w:val="28"/>
          <w:szCs w:val="28"/>
        </w:rPr>
        <w:t xml:space="preserve"> + </w:t>
      </w:r>
      <w:proofErr w:type="spellStart"/>
      <w:proofErr w:type="gramStart"/>
      <w:r w:rsidRPr="008025F3">
        <w:rPr>
          <w:sz w:val="28"/>
          <w:szCs w:val="28"/>
        </w:rPr>
        <w:t>db.func</w:t>
      </w:r>
      <w:proofErr w:type="gramEnd"/>
      <w:r w:rsidRPr="008025F3">
        <w:rPr>
          <w:sz w:val="28"/>
          <w:szCs w:val="28"/>
        </w:rPr>
        <w:t>.strftime</w:t>
      </w:r>
      <w:proofErr w:type="spellEnd"/>
      <w:r w:rsidRPr="008025F3">
        <w:rPr>
          <w:sz w:val="28"/>
          <w:szCs w:val="28"/>
        </w:rPr>
        <w:t>('%</w:t>
      </w:r>
      <w:proofErr w:type="spellStart"/>
      <w:r w:rsidRPr="008025F3">
        <w:rPr>
          <w:sz w:val="28"/>
          <w:szCs w:val="28"/>
        </w:rPr>
        <w:t>s','%s</w:t>
      </w:r>
      <w:proofErr w:type="spellEnd"/>
      <w:r w:rsidRPr="008025F3">
        <w:rPr>
          <w:sz w:val="28"/>
          <w:szCs w:val="28"/>
        </w:rPr>
        <w:t>') == None), # placeholder won't be used</w:t>
      </w:r>
    </w:p>
    <w:p w14:paraId="3905D5BD"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Appointment.scheduled_</w:t>
      </w:r>
      <w:proofErr w:type="gramStart"/>
      <w:r w:rsidRPr="008025F3">
        <w:rPr>
          <w:sz w:val="28"/>
          <w:szCs w:val="28"/>
        </w:rPr>
        <w:t>at.between</w:t>
      </w:r>
      <w:proofErr w:type="spellEnd"/>
      <w:proofErr w:type="gramEnd"/>
      <w:r w:rsidRPr="008025F3">
        <w:rPr>
          <w:sz w:val="28"/>
          <w:szCs w:val="28"/>
        </w:rPr>
        <w:t xml:space="preserve">(start - </w:t>
      </w:r>
      <w:proofErr w:type="spellStart"/>
      <w:r w:rsidRPr="008025F3">
        <w:rPr>
          <w:sz w:val="28"/>
          <w:szCs w:val="28"/>
        </w:rPr>
        <w:t>timedelta</w:t>
      </w:r>
      <w:proofErr w:type="spellEnd"/>
      <w:r w:rsidRPr="008025F3">
        <w:rPr>
          <w:sz w:val="28"/>
          <w:szCs w:val="28"/>
        </w:rPr>
        <w:t>(minutes=</w:t>
      </w:r>
      <w:proofErr w:type="spellStart"/>
      <w:r w:rsidRPr="008025F3">
        <w:rPr>
          <w:sz w:val="28"/>
          <w:szCs w:val="28"/>
        </w:rPr>
        <w:t>duration_minutes</w:t>
      </w:r>
      <w:proofErr w:type="spellEnd"/>
      <w:r w:rsidRPr="008025F3">
        <w:rPr>
          <w:sz w:val="28"/>
          <w:szCs w:val="28"/>
        </w:rPr>
        <w:t>), end)</w:t>
      </w:r>
    </w:p>
    <w:p w14:paraId="2FE57E84" w14:textId="77777777" w:rsidR="008025F3" w:rsidRPr="008025F3" w:rsidRDefault="008025F3" w:rsidP="008025F3">
      <w:pPr>
        <w:ind w:left="100" w:right="76"/>
        <w:rPr>
          <w:sz w:val="28"/>
          <w:szCs w:val="28"/>
        </w:rPr>
      </w:pPr>
      <w:r w:rsidRPr="008025F3">
        <w:rPr>
          <w:sz w:val="28"/>
          <w:szCs w:val="28"/>
        </w:rPr>
        <w:t xml:space="preserve">        )</w:t>
      </w:r>
    </w:p>
    <w:p w14:paraId="1233530A" w14:textId="77777777" w:rsidR="008025F3" w:rsidRPr="008025F3" w:rsidRDefault="008025F3" w:rsidP="008025F3">
      <w:pPr>
        <w:ind w:left="100" w:right="76"/>
        <w:rPr>
          <w:sz w:val="28"/>
          <w:szCs w:val="28"/>
        </w:rPr>
      </w:pPr>
      <w:r w:rsidRPr="008025F3">
        <w:rPr>
          <w:sz w:val="28"/>
          <w:szCs w:val="28"/>
        </w:rPr>
        <w:t xml:space="preserve">    </w:t>
      </w:r>
      <w:proofErr w:type="gramStart"/>
      <w:r w:rsidRPr="008025F3">
        <w:rPr>
          <w:sz w:val="28"/>
          <w:szCs w:val="28"/>
        </w:rPr>
        <w:t>).all</w:t>
      </w:r>
      <w:proofErr w:type="gramEnd"/>
      <w:r w:rsidRPr="008025F3">
        <w:rPr>
          <w:sz w:val="28"/>
          <w:szCs w:val="28"/>
        </w:rPr>
        <w:t>()</w:t>
      </w:r>
    </w:p>
    <w:p w14:paraId="56056C3D" w14:textId="77777777" w:rsidR="008025F3" w:rsidRPr="008025F3" w:rsidRDefault="008025F3" w:rsidP="008025F3">
      <w:pPr>
        <w:ind w:left="100" w:right="76"/>
        <w:rPr>
          <w:sz w:val="28"/>
          <w:szCs w:val="28"/>
        </w:rPr>
      </w:pPr>
      <w:r w:rsidRPr="008025F3">
        <w:rPr>
          <w:sz w:val="28"/>
          <w:szCs w:val="28"/>
        </w:rPr>
        <w:t xml:space="preserve">    # Implement robust overlap check manually:</w:t>
      </w:r>
    </w:p>
    <w:p w14:paraId="2916568C" w14:textId="77777777" w:rsidR="008025F3" w:rsidRPr="008025F3" w:rsidRDefault="008025F3" w:rsidP="008025F3">
      <w:pPr>
        <w:ind w:left="100" w:right="76"/>
        <w:rPr>
          <w:sz w:val="28"/>
          <w:szCs w:val="28"/>
        </w:rPr>
      </w:pPr>
      <w:r w:rsidRPr="008025F3">
        <w:rPr>
          <w:sz w:val="28"/>
          <w:szCs w:val="28"/>
        </w:rPr>
        <w:t xml:space="preserve">    for a in </w:t>
      </w:r>
      <w:proofErr w:type="spellStart"/>
      <w:proofErr w:type="gramStart"/>
      <w:r w:rsidRPr="008025F3">
        <w:rPr>
          <w:sz w:val="28"/>
          <w:szCs w:val="28"/>
        </w:rPr>
        <w:t>Appointment.query.filter</w:t>
      </w:r>
      <w:proofErr w:type="gramEnd"/>
      <w:r w:rsidRPr="008025F3">
        <w:rPr>
          <w:sz w:val="28"/>
          <w:szCs w:val="28"/>
        </w:rPr>
        <w:t>_</w:t>
      </w:r>
      <w:proofErr w:type="gramStart"/>
      <w:r w:rsidRPr="008025F3">
        <w:rPr>
          <w:sz w:val="28"/>
          <w:szCs w:val="28"/>
        </w:rPr>
        <w:t>by</w:t>
      </w:r>
      <w:proofErr w:type="spellEnd"/>
      <w:r w:rsidRPr="008025F3">
        <w:rPr>
          <w:sz w:val="28"/>
          <w:szCs w:val="28"/>
        </w:rPr>
        <w:t>(</w:t>
      </w:r>
      <w:proofErr w:type="spellStart"/>
      <w:proofErr w:type="gramEnd"/>
      <w:r w:rsidRPr="008025F3">
        <w:rPr>
          <w:sz w:val="28"/>
          <w:szCs w:val="28"/>
        </w:rPr>
        <w:t>doctor_id</w:t>
      </w:r>
      <w:proofErr w:type="spellEnd"/>
      <w:r w:rsidRPr="008025F3">
        <w:rPr>
          <w:sz w:val="28"/>
          <w:szCs w:val="28"/>
        </w:rPr>
        <w:t>=doctor.id, status='booked'</w:t>
      </w:r>
      <w:proofErr w:type="gramStart"/>
      <w:r w:rsidRPr="008025F3">
        <w:rPr>
          <w:sz w:val="28"/>
          <w:szCs w:val="28"/>
        </w:rPr>
        <w:t>).all</w:t>
      </w:r>
      <w:proofErr w:type="gramEnd"/>
      <w:r w:rsidRPr="008025F3">
        <w:rPr>
          <w:sz w:val="28"/>
          <w:szCs w:val="28"/>
        </w:rPr>
        <w:t>():</w:t>
      </w:r>
    </w:p>
    <w:p w14:paraId="59031266"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a_start</w:t>
      </w:r>
      <w:proofErr w:type="spellEnd"/>
      <w:r w:rsidRPr="008025F3">
        <w:rPr>
          <w:sz w:val="28"/>
          <w:szCs w:val="28"/>
        </w:rPr>
        <w:t xml:space="preserve"> = </w:t>
      </w:r>
      <w:proofErr w:type="spellStart"/>
      <w:proofErr w:type="gramStart"/>
      <w:r w:rsidRPr="008025F3">
        <w:rPr>
          <w:sz w:val="28"/>
          <w:szCs w:val="28"/>
        </w:rPr>
        <w:t>a.scheduled</w:t>
      </w:r>
      <w:proofErr w:type="gramEnd"/>
      <w:r w:rsidRPr="008025F3">
        <w:rPr>
          <w:sz w:val="28"/>
          <w:szCs w:val="28"/>
        </w:rPr>
        <w:t>_at</w:t>
      </w:r>
      <w:proofErr w:type="spellEnd"/>
    </w:p>
    <w:p w14:paraId="65E5AF37"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a_end</w:t>
      </w:r>
      <w:proofErr w:type="spellEnd"/>
      <w:r w:rsidRPr="008025F3">
        <w:rPr>
          <w:sz w:val="28"/>
          <w:szCs w:val="28"/>
        </w:rPr>
        <w:t xml:space="preserve"> = </w:t>
      </w:r>
      <w:proofErr w:type="spellStart"/>
      <w:proofErr w:type="gramStart"/>
      <w:r w:rsidRPr="008025F3">
        <w:rPr>
          <w:sz w:val="28"/>
          <w:szCs w:val="28"/>
        </w:rPr>
        <w:t>a.scheduled</w:t>
      </w:r>
      <w:proofErr w:type="gramEnd"/>
      <w:r w:rsidRPr="008025F3">
        <w:rPr>
          <w:sz w:val="28"/>
          <w:szCs w:val="28"/>
        </w:rPr>
        <w:t>_at</w:t>
      </w:r>
      <w:proofErr w:type="spellEnd"/>
      <w:r w:rsidRPr="008025F3">
        <w:rPr>
          <w:sz w:val="28"/>
          <w:szCs w:val="28"/>
        </w:rPr>
        <w:t xml:space="preserve"> + </w:t>
      </w:r>
      <w:proofErr w:type="spellStart"/>
      <w:proofErr w:type="gramStart"/>
      <w:r w:rsidRPr="008025F3">
        <w:rPr>
          <w:sz w:val="28"/>
          <w:szCs w:val="28"/>
        </w:rPr>
        <w:t>timedelta</w:t>
      </w:r>
      <w:proofErr w:type="spellEnd"/>
      <w:r w:rsidRPr="008025F3">
        <w:rPr>
          <w:sz w:val="28"/>
          <w:szCs w:val="28"/>
        </w:rPr>
        <w:t>(</w:t>
      </w:r>
      <w:proofErr w:type="gramEnd"/>
      <w:r w:rsidRPr="008025F3">
        <w:rPr>
          <w:sz w:val="28"/>
          <w:szCs w:val="28"/>
        </w:rPr>
        <w:t>minutes</w:t>
      </w:r>
      <w:proofErr w:type="gramStart"/>
      <w:r w:rsidRPr="008025F3">
        <w:rPr>
          <w:sz w:val="28"/>
          <w:szCs w:val="28"/>
        </w:rPr>
        <w:t>=(</w:t>
      </w:r>
      <w:proofErr w:type="spellStart"/>
      <w:r w:rsidRPr="008025F3">
        <w:rPr>
          <w:sz w:val="28"/>
          <w:szCs w:val="28"/>
        </w:rPr>
        <w:t>a.duration</w:t>
      </w:r>
      <w:proofErr w:type="gramEnd"/>
      <w:r w:rsidRPr="008025F3">
        <w:rPr>
          <w:sz w:val="28"/>
          <w:szCs w:val="28"/>
        </w:rPr>
        <w:t>_minutes</w:t>
      </w:r>
      <w:proofErr w:type="spellEnd"/>
      <w:r w:rsidRPr="008025F3">
        <w:rPr>
          <w:sz w:val="28"/>
          <w:szCs w:val="28"/>
        </w:rPr>
        <w:t xml:space="preserve"> or 20))</w:t>
      </w:r>
    </w:p>
    <w:p w14:paraId="377FBADB" w14:textId="77777777" w:rsidR="008025F3" w:rsidRPr="008025F3" w:rsidRDefault="008025F3" w:rsidP="008025F3">
      <w:pPr>
        <w:ind w:left="100" w:right="76"/>
        <w:rPr>
          <w:sz w:val="28"/>
          <w:szCs w:val="28"/>
        </w:rPr>
      </w:pPr>
      <w:r w:rsidRPr="008025F3">
        <w:rPr>
          <w:sz w:val="28"/>
          <w:szCs w:val="28"/>
        </w:rPr>
        <w:t xml:space="preserve">        if (start &lt; </w:t>
      </w:r>
      <w:proofErr w:type="spellStart"/>
      <w:r w:rsidRPr="008025F3">
        <w:rPr>
          <w:sz w:val="28"/>
          <w:szCs w:val="28"/>
        </w:rPr>
        <w:t>a_end</w:t>
      </w:r>
      <w:proofErr w:type="spellEnd"/>
      <w:r w:rsidRPr="008025F3">
        <w:rPr>
          <w:sz w:val="28"/>
          <w:szCs w:val="28"/>
        </w:rPr>
        <w:t>) and (</w:t>
      </w:r>
      <w:proofErr w:type="spellStart"/>
      <w:r w:rsidRPr="008025F3">
        <w:rPr>
          <w:sz w:val="28"/>
          <w:szCs w:val="28"/>
        </w:rPr>
        <w:t>a_start</w:t>
      </w:r>
      <w:proofErr w:type="spellEnd"/>
      <w:r w:rsidRPr="008025F3">
        <w:rPr>
          <w:sz w:val="28"/>
          <w:szCs w:val="28"/>
        </w:rPr>
        <w:t xml:space="preserve"> &lt; end):</w:t>
      </w:r>
    </w:p>
    <w:p w14:paraId="3A303049" w14:textId="77777777" w:rsidR="008025F3" w:rsidRPr="008025F3" w:rsidRDefault="008025F3" w:rsidP="008025F3">
      <w:pPr>
        <w:ind w:left="100" w:right="76"/>
        <w:rPr>
          <w:sz w:val="28"/>
          <w:szCs w:val="28"/>
        </w:rPr>
      </w:pPr>
      <w:r w:rsidRPr="008025F3">
        <w:rPr>
          <w:sz w:val="28"/>
          <w:szCs w:val="28"/>
        </w:rPr>
        <w:t xml:space="preserve">            return False, </w:t>
      </w:r>
      <w:proofErr w:type="spellStart"/>
      <w:r w:rsidRPr="008025F3">
        <w:rPr>
          <w:sz w:val="28"/>
          <w:szCs w:val="28"/>
        </w:rPr>
        <w:t>f"Overlaps</w:t>
      </w:r>
      <w:proofErr w:type="spellEnd"/>
      <w:r w:rsidRPr="008025F3">
        <w:rPr>
          <w:sz w:val="28"/>
          <w:szCs w:val="28"/>
        </w:rPr>
        <w:t xml:space="preserve"> with appointment id={a.id} at {</w:t>
      </w:r>
      <w:proofErr w:type="spellStart"/>
      <w:proofErr w:type="gramStart"/>
      <w:r w:rsidRPr="008025F3">
        <w:rPr>
          <w:sz w:val="28"/>
          <w:szCs w:val="28"/>
        </w:rPr>
        <w:t>a.scheduled</w:t>
      </w:r>
      <w:proofErr w:type="gramEnd"/>
      <w:r w:rsidRPr="008025F3">
        <w:rPr>
          <w:sz w:val="28"/>
          <w:szCs w:val="28"/>
        </w:rPr>
        <w:t>_at</w:t>
      </w:r>
      <w:proofErr w:type="spellEnd"/>
      <w:r w:rsidRPr="008025F3">
        <w:rPr>
          <w:sz w:val="28"/>
          <w:szCs w:val="28"/>
        </w:rPr>
        <w:t>}"</w:t>
      </w:r>
    </w:p>
    <w:p w14:paraId="65B93A5B" w14:textId="77777777" w:rsidR="008025F3" w:rsidRPr="008025F3" w:rsidRDefault="008025F3" w:rsidP="008025F3">
      <w:pPr>
        <w:ind w:left="100" w:right="76"/>
        <w:rPr>
          <w:sz w:val="28"/>
          <w:szCs w:val="28"/>
        </w:rPr>
      </w:pPr>
      <w:r w:rsidRPr="008025F3">
        <w:rPr>
          <w:sz w:val="28"/>
          <w:szCs w:val="28"/>
        </w:rPr>
        <w:t xml:space="preserve">    return True, None</w:t>
      </w:r>
    </w:p>
    <w:p w14:paraId="0E00AD19" w14:textId="77777777" w:rsidR="008025F3" w:rsidRPr="008025F3" w:rsidRDefault="008025F3" w:rsidP="008025F3">
      <w:pPr>
        <w:ind w:left="100" w:right="76"/>
        <w:rPr>
          <w:sz w:val="28"/>
          <w:szCs w:val="28"/>
        </w:rPr>
      </w:pPr>
    </w:p>
    <w:p w14:paraId="4AFD4B1C" w14:textId="77777777" w:rsidR="008025F3" w:rsidRPr="008025F3" w:rsidRDefault="008025F3" w:rsidP="008025F3">
      <w:pPr>
        <w:ind w:left="100" w:right="76"/>
        <w:rPr>
          <w:sz w:val="28"/>
          <w:szCs w:val="28"/>
        </w:rPr>
      </w:pPr>
      <w:r w:rsidRPr="008025F3">
        <w:rPr>
          <w:sz w:val="28"/>
          <w:szCs w:val="28"/>
        </w:rPr>
        <w:t># ---------------------------</w:t>
      </w:r>
    </w:p>
    <w:p w14:paraId="72373F65" w14:textId="77777777" w:rsidR="008025F3" w:rsidRPr="008025F3" w:rsidRDefault="008025F3" w:rsidP="008025F3">
      <w:pPr>
        <w:ind w:left="100" w:right="76"/>
        <w:rPr>
          <w:sz w:val="28"/>
          <w:szCs w:val="28"/>
        </w:rPr>
      </w:pPr>
      <w:r w:rsidRPr="008025F3">
        <w:rPr>
          <w:sz w:val="28"/>
          <w:szCs w:val="28"/>
        </w:rPr>
        <w:t># API Endpoints</w:t>
      </w:r>
    </w:p>
    <w:p w14:paraId="4C87F7CF" w14:textId="77777777" w:rsidR="008025F3" w:rsidRPr="008025F3" w:rsidRDefault="008025F3" w:rsidP="008025F3">
      <w:pPr>
        <w:ind w:left="100" w:right="76"/>
        <w:rPr>
          <w:sz w:val="28"/>
          <w:szCs w:val="28"/>
        </w:rPr>
      </w:pPr>
      <w:r w:rsidRPr="008025F3">
        <w:rPr>
          <w:sz w:val="28"/>
          <w:szCs w:val="28"/>
        </w:rPr>
        <w:t># ---------------------------</w:t>
      </w:r>
    </w:p>
    <w:p w14:paraId="173A8C41" w14:textId="77777777" w:rsidR="008025F3" w:rsidRPr="008025F3" w:rsidRDefault="008025F3" w:rsidP="008025F3">
      <w:pPr>
        <w:ind w:left="100" w:right="76"/>
        <w:rPr>
          <w:sz w:val="28"/>
          <w:szCs w:val="28"/>
        </w:rPr>
      </w:pPr>
    </w:p>
    <w:p w14:paraId="3C235B1A"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w:t>
      </w:r>
    </w:p>
    <w:p w14:paraId="336AC4D8" w14:textId="77777777" w:rsidR="008025F3" w:rsidRPr="008025F3" w:rsidRDefault="008025F3" w:rsidP="008025F3">
      <w:pPr>
        <w:ind w:left="100" w:right="76"/>
        <w:rPr>
          <w:sz w:val="28"/>
          <w:szCs w:val="28"/>
        </w:rPr>
      </w:pPr>
      <w:r w:rsidRPr="008025F3">
        <w:rPr>
          <w:sz w:val="28"/>
          <w:szCs w:val="28"/>
        </w:rPr>
        <w:t xml:space="preserve">def </w:t>
      </w:r>
      <w:proofErr w:type="gramStart"/>
      <w:r w:rsidRPr="008025F3">
        <w:rPr>
          <w:sz w:val="28"/>
          <w:szCs w:val="28"/>
        </w:rPr>
        <w:t>index(</w:t>
      </w:r>
      <w:proofErr w:type="gramEnd"/>
      <w:r w:rsidRPr="008025F3">
        <w:rPr>
          <w:sz w:val="28"/>
          <w:szCs w:val="28"/>
        </w:rPr>
        <w:t>):</w:t>
      </w:r>
    </w:p>
    <w:p w14:paraId="68E9290A" w14:textId="77777777" w:rsidR="008025F3" w:rsidRDefault="008025F3" w:rsidP="008025F3">
      <w:pPr>
        <w:ind w:left="100" w:right="76"/>
        <w:rPr>
          <w:sz w:val="28"/>
          <w:szCs w:val="28"/>
        </w:rPr>
      </w:pPr>
    </w:p>
    <w:p w14:paraId="2AF28D58" w14:textId="77777777" w:rsidR="008025F3" w:rsidRDefault="008025F3" w:rsidP="008025F3">
      <w:pPr>
        <w:ind w:left="100" w:right="76"/>
        <w:rPr>
          <w:sz w:val="28"/>
          <w:szCs w:val="28"/>
        </w:rPr>
      </w:pPr>
    </w:p>
    <w:p w14:paraId="4D41BF3A" w14:textId="77777777" w:rsidR="008025F3" w:rsidRDefault="008025F3" w:rsidP="008025F3">
      <w:pPr>
        <w:ind w:left="100" w:right="76"/>
        <w:rPr>
          <w:sz w:val="28"/>
          <w:szCs w:val="28"/>
        </w:rPr>
      </w:pPr>
    </w:p>
    <w:p w14:paraId="220E687D" w14:textId="36253A7E" w:rsidR="008025F3" w:rsidRPr="008025F3" w:rsidRDefault="008025F3" w:rsidP="008025F3">
      <w:pPr>
        <w:ind w:left="100" w:right="76"/>
        <w:rPr>
          <w:sz w:val="28"/>
          <w:szCs w:val="28"/>
        </w:rPr>
      </w:pPr>
      <w:r w:rsidRPr="008025F3">
        <w:rPr>
          <w:sz w:val="28"/>
          <w:szCs w:val="28"/>
        </w:rPr>
        <w:t xml:space="preserve">    # tiny UI for quick testing</w:t>
      </w:r>
    </w:p>
    <w:p w14:paraId="1DCB4AF8"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render_template_</w:t>
      </w:r>
      <w:proofErr w:type="gramStart"/>
      <w:r w:rsidRPr="008025F3">
        <w:rPr>
          <w:sz w:val="28"/>
          <w:szCs w:val="28"/>
        </w:rPr>
        <w:t>string</w:t>
      </w:r>
      <w:proofErr w:type="spellEnd"/>
      <w:r w:rsidRPr="008025F3">
        <w:rPr>
          <w:sz w:val="28"/>
          <w:szCs w:val="28"/>
        </w:rPr>
        <w:t>(</w:t>
      </w:r>
      <w:proofErr w:type="gramEnd"/>
      <w:r w:rsidRPr="008025F3">
        <w:rPr>
          <w:sz w:val="28"/>
          <w:szCs w:val="28"/>
        </w:rPr>
        <w:t>"""</w:t>
      </w:r>
    </w:p>
    <w:p w14:paraId="1B07D17B" w14:textId="77777777" w:rsidR="008025F3" w:rsidRPr="008025F3" w:rsidRDefault="008025F3" w:rsidP="008025F3">
      <w:pPr>
        <w:ind w:left="100" w:right="76"/>
        <w:rPr>
          <w:sz w:val="28"/>
          <w:szCs w:val="28"/>
        </w:rPr>
      </w:pPr>
      <w:r w:rsidRPr="008025F3">
        <w:rPr>
          <w:sz w:val="28"/>
          <w:szCs w:val="28"/>
        </w:rPr>
        <w:t>&lt;!doctype html&gt;</w:t>
      </w:r>
    </w:p>
    <w:p w14:paraId="15FC16CE" w14:textId="77777777" w:rsidR="008025F3" w:rsidRPr="008025F3" w:rsidRDefault="008025F3" w:rsidP="008025F3">
      <w:pPr>
        <w:ind w:left="100" w:right="76"/>
        <w:rPr>
          <w:sz w:val="28"/>
          <w:szCs w:val="28"/>
        </w:rPr>
      </w:pPr>
      <w:r w:rsidRPr="008025F3">
        <w:rPr>
          <w:sz w:val="28"/>
          <w:szCs w:val="28"/>
        </w:rPr>
        <w:t>&lt;title&gt;MMS Demo&lt;/title&gt;</w:t>
      </w:r>
    </w:p>
    <w:p w14:paraId="03039C61" w14:textId="77777777" w:rsidR="008025F3" w:rsidRPr="008025F3" w:rsidRDefault="008025F3" w:rsidP="008025F3">
      <w:pPr>
        <w:ind w:left="100" w:right="76"/>
        <w:rPr>
          <w:sz w:val="28"/>
          <w:szCs w:val="28"/>
        </w:rPr>
      </w:pPr>
      <w:r w:rsidRPr="008025F3">
        <w:rPr>
          <w:sz w:val="28"/>
          <w:szCs w:val="28"/>
        </w:rPr>
        <w:t>&lt;h2&gt;Medicare Management System - Demo UI&lt;/h2&gt;</w:t>
      </w:r>
    </w:p>
    <w:p w14:paraId="3C92E9EA" w14:textId="77777777" w:rsidR="008025F3" w:rsidRPr="008025F3" w:rsidRDefault="008025F3" w:rsidP="008025F3">
      <w:pPr>
        <w:ind w:left="100" w:right="76"/>
        <w:rPr>
          <w:sz w:val="28"/>
          <w:szCs w:val="28"/>
        </w:rPr>
      </w:pPr>
      <w:r w:rsidRPr="008025F3">
        <w:rPr>
          <w:sz w:val="28"/>
          <w:szCs w:val="28"/>
        </w:rPr>
        <w:t xml:space="preserve">&lt;p&gt;Use the forms below to create Patient, Doctor and Book Appointment </w:t>
      </w:r>
      <w:proofErr w:type="gramStart"/>
      <w:r w:rsidRPr="008025F3">
        <w:rPr>
          <w:sz w:val="28"/>
          <w:szCs w:val="28"/>
        </w:rPr>
        <w:t>quickly.&lt;</w:t>
      </w:r>
      <w:proofErr w:type="gramEnd"/>
      <w:r w:rsidRPr="008025F3">
        <w:rPr>
          <w:sz w:val="28"/>
          <w:szCs w:val="28"/>
        </w:rPr>
        <w:t>/p&gt;</w:t>
      </w:r>
    </w:p>
    <w:p w14:paraId="6B248415" w14:textId="77777777" w:rsidR="008025F3" w:rsidRPr="008025F3" w:rsidRDefault="008025F3" w:rsidP="008025F3">
      <w:pPr>
        <w:ind w:left="100" w:right="76"/>
        <w:rPr>
          <w:sz w:val="28"/>
          <w:szCs w:val="28"/>
        </w:rPr>
      </w:pPr>
    </w:p>
    <w:p w14:paraId="72EC14CF" w14:textId="77777777" w:rsidR="008025F3" w:rsidRPr="008025F3" w:rsidRDefault="008025F3" w:rsidP="008025F3">
      <w:pPr>
        <w:ind w:left="100" w:right="76"/>
        <w:rPr>
          <w:sz w:val="28"/>
          <w:szCs w:val="28"/>
        </w:rPr>
      </w:pPr>
      <w:r w:rsidRPr="008025F3">
        <w:rPr>
          <w:sz w:val="28"/>
          <w:szCs w:val="28"/>
        </w:rPr>
        <w:t>&lt;h3&gt;Create Patient&lt;/h3&gt;</w:t>
      </w:r>
    </w:p>
    <w:p w14:paraId="65E73AB7" w14:textId="77777777" w:rsidR="008025F3" w:rsidRPr="008025F3" w:rsidRDefault="008025F3" w:rsidP="008025F3">
      <w:pPr>
        <w:ind w:left="100" w:right="76"/>
        <w:rPr>
          <w:sz w:val="28"/>
          <w:szCs w:val="28"/>
        </w:rPr>
      </w:pPr>
      <w:r w:rsidRPr="008025F3">
        <w:rPr>
          <w:sz w:val="28"/>
          <w:szCs w:val="28"/>
        </w:rPr>
        <w:t>&lt;form id="</w:t>
      </w:r>
      <w:proofErr w:type="spellStart"/>
      <w:r w:rsidRPr="008025F3">
        <w:rPr>
          <w:sz w:val="28"/>
          <w:szCs w:val="28"/>
        </w:rPr>
        <w:t>patientForm</w:t>
      </w:r>
      <w:proofErr w:type="spellEnd"/>
      <w:r w:rsidRPr="008025F3">
        <w:rPr>
          <w:sz w:val="28"/>
          <w:szCs w:val="28"/>
        </w:rPr>
        <w:t>"&gt;</w:t>
      </w:r>
    </w:p>
    <w:p w14:paraId="72C45F83" w14:textId="77777777" w:rsidR="008025F3" w:rsidRPr="008025F3" w:rsidRDefault="008025F3" w:rsidP="008025F3">
      <w:pPr>
        <w:ind w:left="100" w:right="76"/>
        <w:rPr>
          <w:sz w:val="28"/>
          <w:szCs w:val="28"/>
        </w:rPr>
      </w:pPr>
      <w:r w:rsidRPr="008025F3">
        <w:rPr>
          <w:sz w:val="28"/>
          <w:szCs w:val="28"/>
        </w:rPr>
        <w:t xml:space="preserve"> First name: &lt;input name="</w:t>
      </w:r>
      <w:proofErr w:type="spellStart"/>
      <w:r w:rsidRPr="008025F3">
        <w:rPr>
          <w:sz w:val="28"/>
          <w:szCs w:val="28"/>
        </w:rPr>
        <w:t>first_name</w:t>
      </w:r>
      <w:proofErr w:type="spellEnd"/>
      <w:r w:rsidRPr="008025F3">
        <w:rPr>
          <w:sz w:val="28"/>
          <w:szCs w:val="28"/>
        </w:rPr>
        <w:t>"&gt;&lt;</w:t>
      </w:r>
      <w:proofErr w:type="spellStart"/>
      <w:r w:rsidRPr="008025F3">
        <w:rPr>
          <w:sz w:val="28"/>
          <w:szCs w:val="28"/>
        </w:rPr>
        <w:t>br</w:t>
      </w:r>
      <w:proofErr w:type="spellEnd"/>
      <w:r w:rsidRPr="008025F3">
        <w:rPr>
          <w:sz w:val="28"/>
          <w:szCs w:val="28"/>
        </w:rPr>
        <w:t>&gt;</w:t>
      </w:r>
    </w:p>
    <w:p w14:paraId="7291070B" w14:textId="77777777" w:rsidR="008025F3" w:rsidRPr="008025F3" w:rsidRDefault="008025F3" w:rsidP="008025F3">
      <w:pPr>
        <w:ind w:left="100" w:right="76"/>
        <w:rPr>
          <w:sz w:val="28"/>
          <w:szCs w:val="28"/>
        </w:rPr>
      </w:pPr>
      <w:r w:rsidRPr="008025F3">
        <w:rPr>
          <w:sz w:val="28"/>
          <w:szCs w:val="28"/>
        </w:rPr>
        <w:t xml:space="preserve"> Last name: &lt;input name="</w:t>
      </w:r>
      <w:proofErr w:type="spellStart"/>
      <w:r w:rsidRPr="008025F3">
        <w:rPr>
          <w:sz w:val="28"/>
          <w:szCs w:val="28"/>
        </w:rPr>
        <w:t>last_name</w:t>
      </w:r>
      <w:proofErr w:type="spellEnd"/>
      <w:r w:rsidRPr="008025F3">
        <w:rPr>
          <w:sz w:val="28"/>
          <w:szCs w:val="28"/>
        </w:rPr>
        <w:t>"&gt;&lt;</w:t>
      </w:r>
      <w:proofErr w:type="spellStart"/>
      <w:r w:rsidRPr="008025F3">
        <w:rPr>
          <w:sz w:val="28"/>
          <w:szCs w:val="28"/>
        </w:rPr>
        <w:t>br</w:t>
      </w:r>
      <w:proofErr w:type="spellEnd"/>
      <w:r w:rsidRPr="008025F3">
        <w:rPr>
          <w:sz w:val="28"/>
          <w:szCs w:val="28"/>
        </w:rPr>
        <w:t>&gt;</w:t>
      </w:r>
    </w:p>
    <w:p w14:paraId="40C824E9" w14:textId="77777777" w:rsidR="008025F3" w:rsidRPr="008025F3" w:rsidRDefault="008025F3" w:rsidP="008025F3">
      <w:pPr>
        <w:ind w:left="100" w:right="76"/>
        <w:rPr>
          <w:sz w:val="28"/>
          <w:szCs w:val="28"/>
        </w:rPr>
      </w:pPr>
      <w:r w:rsidRPr="008025F3">
        <w:rPr>
          <w:sz w:val="28"/>
          <w:szCs w:val="28"/>
        </w:rPr>
        <w:t xml:space="preserve"> Phone: &lt;input name="phone"&gt;&lt;</w:t>
      </w:r>
      <w:proofErr w:type="spellStart"/>
      <w:r w:rsidRPr="008025F3">
        <w:rPr>
          <w:sz w:val="28"/>
          <w:szCs w:val="28"/>
        </w:rPr>
        <w:t>br</w:t>
      </w:r>
      <w:proofErr w:type="spellEnd"/>
      <w:r w:rsidRPr="008025F3">
        <w:rPr>
          <w:sz w:val="28"/>
          <w:szCs w:val="28"/>
        </w:rPr>
        <w:t>&gt;</w:t>
      </w:r>
    </w:p>
    <w:p w14:paraId="593CD87B" w14:textId="77777777" w:rsidR="008025F3" w:rsidRPr="008025F3" w:rsidRDefault="008025F3" w:rsidP="008025F3">
      <w:pPr>
        <w:ind w:left="100" w:right="76"/>
        <w:rPr>
          <w:sz w:val="28"/>
          <w:szCs w:val="28"/>
        </w:rPr>
      </w:pPr>
      <w:r w:rsidRPr="008025F3">
        <w:rPr>
          <w:sz w:val="28"/>
          <w:szCs w:val="28"/>
        </w:rPr>
        <w:t xml:space="preserve"> Email: &lt;input name="email"&gt;&lt;</w:t>
      </w:r>
      <w:proofErr w:type="spellStart"/>
      <w:r w:rsidRPr="008025F3">
        <w:rPr>
          <w:sz w:val="28"/>
          <w:szCs w:val="28"/>
        </w:rPr>
        <w:t>br</w:t>
      </w:r>
      <w:proofErr w:type="spellEnd"/>
      <w:r w:rsidRPr="008025F3">
        <w:rPr>
          <w:sz w:val="28"/>
          <w:szCs w:val="28"/>
        </w:rPr>
        <w:t>&gt;</w:t>
      </w:r>
    </w:p>
    <w:p w14:paraId="0E49DEB9" w14:textId="77777777" w:rsidR="008025F3" w:rsidRPr="008025F3" w:rsidRDefault="008025F3" w:rsidP="008025F3">
      <w:pPr>
        <w:ind w:left="100" w:right="76"/>
        <w:rPr>
          <w:sz w:val="28"/>
          <w:szCs w:val="28"/>
        </w:rPr>
      </w:pPr>
      <w:r w:rsidRPr="008025F3">
        <w:rPr>
          <w:sz w:val="28"/>
          <w:szCs w:val="28"/>
        </w:rPr>
        <w:t xml:space="preserve"> &lt;button type="submit"&gt;Create Patient&lt;/button&gt;</w:t>
      </w:r>
    </w:p>
    <w:p w14:paraId="42F2123C" w14:textId="77777777" w:rsidR="008025F3" w:rsidRPr="008025F3" w:rsidRDefault="008025F3" w:rsidP="008025F3">
      <w:pPr>
        <w:ind w:left="100" w:right="76"/>
        <w:rPr>
          <w:sz w:val="28"/>
          <w:szCs w:val="28"/>
        </w:rPr>
      </w:pPr>
      <w:r w:rsidRPr="008025F3">
        <w:rPr>
          <w:sz w:val="28"/>
          <w:szCs w:val="28"/>
        </w:rPr>
        <w:t>&lt;/form&gt;</w:t>
      </w:r>
    </w:p>
    <w:p w14:paraId="5BB25605" w14:textId="77777777" w:rsidR="008025F3" w:rsidRPr="008025F3" w:rsidRDefault="008025F3" w:rsidP="008025F3">
      <w:pPr>
        <w:ind w:left="100" w:right="76"/>
        <w:rPr>
          <w:sz w:val="28"/>
          <w:szCs w:val="28"/>
        </w:rPr>
      </w:pPr>
      <w:r w:rsidRPr="008025F3">
        <w:rPr>
          <w:sz w:val="28"/>
          <w:szCs w:val="28"/>
        </w:rPr>
        <w:t>&lt;div id="pout"&gt;&lt;/div&gt;</w:t>
      </w:r>
    </w:p>
    <w:p w14:paraId="639AEFEE" w14:textId="77777777" w:rsidR="008025F3" w:rsidRPr="008025F3" w:rsidRDefault="008025F3" w:rsidP="008025F3">
      <w:pPr>
        <w:ind w:left="100" w:right="76"/>
        <w:rPr>
          <w:sz w:val="28"/>
          <w:szCs w:val="28"/>
        </w:rPr>
      </w:pPr>
    </w:p>
    <w:p w14:paraId="49F36FCD" w14:textId="77777777" w:rsidR="008025F3" w:rsidRPr="008025F3" w:rsidRDefault="008025F3" w:rsidP="008025F3">
      <w:pPr>
        <w:ind w:left="100" w:right="76"/>
        <w:rPr>
          <w:sz w:val="28"/>
          <w:szCs w:val="28"/>
        </w:rPr>
      </w:pPr>
      <w:r w:rsidRPr="008025F3">
        <w:rPr>
          <w:sz w:val="28"/>
          <w:szCs w:val="28"/>
        </w:rPr>
        <w:t>&lt;h3&gt;Create Doctor&lt;/h3&gt;</w:t>
      </w:r>
    </w:p>
    <w:p w14:paraId="1B14EC5C" w14:textId="77777777" w:rsidR="008025F3" w:rsidRPr="008025F3" w:rsidRDefault="008025F3" w:rsidP="008025F3">
      <w:pPr>
        <w:ind w:left="100" w:right="76"/>
        <w:rPr>
          <w:sz w:val="28"/>
          <w:szCs w:val="28"/>
        </w:rPr>
      </w:pPr>
      <w:r w:rsidRPr="008025F3">
        <w:rPr>
          <w:sz w:val="28"/>
          <w:szCs w:val="28"/>
        </w:rPr>
        <w:t>&lt;form id="</w:t>
      </w:r>
      <w:proofErr w:type="spellStart"/>
      <w:r w:rsidRPr="008025F3">
        <w:rPr>
          <w:sz w:val="28"/>
          <w:szCs w:val="28"/>
        </w:rPr>
        <w:t>doctorForm</w:t>
      </w:r>
      <w:proofErr w:type="spellEnd"/>
      <w:r w:rsidRPr="008025F3">
        <w:rPr>
          <w:sz w:val="28"/>
          <w:szCs w:val="28"/>
        </w:rPr>
        <w:t>"&gt;</w:t>
      </w:r>
    </w:p>
    <w:p w14:paraId="0CBC3395" w14:textId="77777777" w:rsidR="008025F3" w:rsidRPr="008025F3" w:rsidRDefault="008025F3" w:rsidP="008025F3">
      <w:pPr>
        <w:ind w:left="100" w:right="76"/>
        <w:rPr>
          <w:sz w:val="28"/>
          <w:szCs w:val="28"/>
        </w:rPr>
      </w:pPr>
      <w:r w:rsidRPr="008025F3">
        <w:rPr>
          <w:sz w:val="28"/>
          <w:szCs w:val="28"/>
        </w:rPr>
        <w:t xml:space="preserve"> Name: &lt;input name="name"&gt;&lt;</w:t>
      </w:r>
      <w:proofErr w:type="spellStart"/>
      <w:r w:rsidRPr="008025F3">
        <w:rPr>
          <w:sz w:val="28"/>
          <w:szCs w:val="28"/>
        </w:rPr>
        <w:t>br</w:t>
      </w:r>
      <w:proofErr w:type="spellEnd"/>
      <w:r w:rsidRPr="008025F3">
        <w:rPr>
          <w:sz w:val="28"/>
          <w:szCs w:val="28"/>
        </w:rPr>
        <w:t>&gt;</w:t>
      </w:r>
    </w:p>
    <w:p w14:paraId="2B138A69" w14:textId="77777777" w:rsidR="008025F3" w:rsidRPr="008025F3" w:rsidRDefault="008025F3" w:rsidP="008025F3">
      <w:pPr>
        <w:ind w:left="100" w:right="76"/>
        <w:rPr>
          <w:sz w:val="28"/>
          <w:szCs w:val="28"/>
        </w:rPr>
      </w:pPr>
      <w:r w:rsidRPr="008025F3">
        <w:rPr>
          <w:sz w:val="28"/>
          <w:szCs w:val="28"/>
        </w:rPr>
        <w:t xml:space="preserve"> Specialization: &lt;input name="specialization"&gt;&lt;</w:t>
      </w:r>
      <w:proofErr w:type="spellStart"/>
      <w:r w:rsidRPr="008025F3">
        <w:rPr>
          <w:sz w:val="28"/>
          <w:szCs w:val="28"/>
        </w:rPr>
        <w:t>br</w:t>
      </w:r>
      <w:proofErr w:type="spellEnd"/>
      <w:r w:rsidRPr="008025F3">
        <w:rPr>
          <w:sz w:val="28"/>
          <w:szCs w:val="28"/>
        </w:rPr>
        <w:t>&gt;</w:t>
      </w:r>
    </w:p>
    <w:p w14:paraId="27B1A939" w14:textId="77777777" w:rsidR="008025F3" w:rsidRPr="008025F3" w:rsidRDefault="008025F3" w:rsidP="008025F3">
      <w:pPr>
        <w:ind w:left="100" w:right="76"/>
        <w:rPr>
          <w:sz w:val="28"/>
          <w:szCs w:val="28"/>
        </w:rPr>
      </w:pPr>
      <w:r w:rsidRPr="008025F3">
        <w:rPr>
          <w:sz w:val="28"/>
          <w:szCs w:val="28"/>
        </w:rPr>
        <w:t xml:space="preserve"> Available from (HH:MM): &lt;input name="from"&gt;&lt;</w:t>
      </w:r>
      <w:proofErr w:type="spellStart"/>
      <w:r w:rsidRPr="008025F3">
        <w:rPr>
          <w:sz w:val="28"/>
          <w:szCs w:val="28"/>
        </w:rPr>
        <w:t>br</w:t>
      </w:r>
      <w:proofErr w:type="spellEnd"/>
      <w:r w:rsidRPr="008025F3">
        <w:rPr>
          <w:sz w:val="28"/>
          <w:szCs w:val="28"/>
        </w:rPr>
        <w:t>&gt;</w:t>
      </w:r>
    </w:p>
    <w:p w14:paraId="65B5C9B2" w14:textId="77777777" w:rsidR="008025F3" w:rsidRPr="008025F3" w:rsidRDefault="008025F3" w:rsidP="008025F3">
      <w:pPr>
        <w:ind w:left="100" w:right="76"/>
        <w:rPr>
          <w:sz w:val="28"/>
          <w:szCs w:val="28"/>
        </w:rPr>
      </w:pPr>
      <w:r w:rsidRPr="008025F3">
        <w:rPr>
          <w:sz w:val="28"/>
          <w:szCs w:val="28"/>
        </w:rPr>
        <w:t xml:space="preserve"> Available to (HH:MM): &lt;input name="to"&gt;&lt;</w:t>
      </w:r>
      <w:proofErr w:type="spellStart"/>
      <w:r w:rsidRPr="008025F3">
        <w:rPr>
          <w:sz w:val="28"/>
          <w:szCs w:val="28"/>
        </w:rPr>
        <w:t>br</w:t>
      </w:r>
      <w:proofErr w:type="spellEnd"/>
      <w:r w:rsidRPr="008025F3">
        <w:rPr>
          <w:sz w:val="28"/>
          <w:szCs w:val="28"/>
        </w:rPr>
        <w:t>&gt;</w:t>
      </w:r>
    </w:p>
    <w:p w14:paraId="0A079147" w14:textId="77777777" w:rsidR="008025F3" w:rsidRPr="008025F3" w:rsidRDefault="008025F3" w:rsidP="008025F3">
      <w:pPr>
        <w:ind w:left="100" w:right="76"/>
        <w:rPr>
          <w:sz w:val="28"/>
          <w:szCs w:val="28"/>
        </w:rPr>
      </w:pPr>
      <w:r w:rsidRPr="008025F3">
        <w:rPr>
          <w:sz w:val="28"/>
          <w:szCs w:val="28"/>
        </w:rPr>
        <w:t xml:space="preserve"> &lt;button type="submit"&gt;Create Doctor&lt;/button&gt;</w:t>
      </w:r>
    </w:p>
    <w:p w14:paraId="5F5CFB93" w14:textId="77777777" w:rsidR="008025F3" w:rsidRPr="008025F3" w:rsidRDefault="008025F3" w:rsidP="008025F3">
      <w:pPr>
        <w:ind w:left="100" w:right="76"/>
        <w:rPr>
          <w:sz w:val="28"/>
          <w:szCs w:val="28"/>
        </w:rPr>
      </w:pPr>
      <w:r w:rsidRPr="008025F3">
        <w:rPr>
          <w:sz w:val="28"/>
          <w:szCs w:val="28"/>
        </w:rPr>
        <w:t>&lt;/form&gt;</w:t>
      </w:r>
    </w:p>
    <w:p w14:paraId="0D2C2BBE" w14:textId="77777777" w:rsidR="008025F3" w:rsidRPr="008025F3" w:rsidRDefault="008025F3" w:rsidP="008025F3">
      <w:pPr>
        <w:ind w:left="100" w:right="76"/>
        <w:rPr>
          <w:sz w:val="28"/>
          <w:szCs w:val="28"/>
        </w:rPr>
      </w:pPr>
      <w:r w:rsidRPr="008025F3">
        <w:rPr>
          <w:sz w:val="28"/>
          <w:szCs w:val="28"/>
        </w:rPr>
        <w:t>&lt;div id="</w:t>
      </w:r>
      <w:proofErr w:type="spellStart"/>
      <w:r w:rsidRPr="008025F3">
        <w:rPr>
          <w:sz w:val="28"/>
          <w:szCs w:val="28"/>
        </w:rPr>
        <w:t>dout</w:t>
      </w:r>
      <w:proofErr w:type="spellEnd"/>
      <w:r w:rsidRPr="008025F3">
        <w:rPr>
          <w:sz w:val="28"/>
          <w:szCs w:val="28"/>
        </w:rPr>
        <w:t>"&gt;&lt;/div&gt;</w:t>
      </w:r>
    </w:p>
    <w:p w14:paraId="7296DCBB" w14:textId="77777777" w:rsidR="008025F3" w:rsidRPr="008025F3" w:rsidRDefault="008025F3" w:rsidP="008025F3">
      <w:pPr>
        <w:ind w:left="100" w:right="76"/>
        <w:rPr>
          <w:sz w:val="28"/>
          <w:szCs w:val="28"/>
        </w:rPr>
      </w:pPr>
    </w:p>
    <w:p w14:paraId="209EE16E" w14:textId="77777777" w:rsidR="008025F3" w:rsidRPr="008025F3" w:rsidRDefault="008025F3" w:rsidP="008025F3">
      <w:pPr>
        <w:ind w:left="100" w:right="76"/>
        <w:rPr>
          <w:sz w:val="28"/>
          <w:szCs w:val="28"/>
        </w:rPr>
      </w:pPr>
      <w:r w:rsidRPr="008025F3">
        <w:rPr>
          <w:sz w:val="28"/>
          <w:szCs w:val="28"/>
        </w:rPr>
        <w:t>&lt;h3&gt;Book Appointment&lt;/h3&gt;</w:t>
      </w:r>
    </w:p>
    <w:p w14:paraId="0A3AF73B" w14:textId="77777777" w:rsidR="008025F3" w:rsidRPr="008025F3" w:rsidRDefault="008025F3" w:rsidP="008025F3">
      <w:pPr>
        <w:ind w:left="100" w:right="76"/>
        <w:rPr>
          <w:sz w:val="28"/>
          <w:szCs w:val="28"/>
        </w:rPr>
      </w:pPr>
      <w:r w:rsidRPr="008025F3">
        <w:rPr>
          <w:sz w:val="28"/>
          <w:szCs w:val="28"/>
        </w:rPr>
        <w:t>&lt;form id="</w:t>
      </w:r>
      <w:proofErr w:type="spellStart"/>
      <w:r w:rsidRPr="008025F3">
        <w:rPr>
          <w:sz w:val="28"/>
          <w:szCs w:val="28"/>
        </w:rPr>
        <w:t>apptForm</w:t>
      </w:r>
      <w:proofErr w:type="spellEnd"/>
      <w:r w:rsidRPr="008025F3">
        <w:rPr>
          <w:sz w:val="28"/>
          <w:szCs w:val="28"/>
        </w:rPr>
        <w:t>"&gt;</w:t>
      </w:r>
    </w:p>
    <w:p w14:paraId="132B43BD" w14:textId="77777777" w:rsidR="008025F3" w:rsidRPr="008025F3" w:rsidRDefault="008025F3" w:rsidP="008025F3">
      <w:pPr>
        <w:ind w:left="100" w:right="76"/>
        <w:rPr>
          <w:sz w:val="28"/>
          <w:szCs w:val="28"/>
        </w:rPr>
      </w:pPr>
      <w:r w:rsidRPr="008025F3">
        <w:rPr>
          <w:sz w:val="28"/>
          <w:szCs w:val="28"/>
        </w:rPr>
        <w:t xml:space="preserve"> Patient ID: &lt;input name="</w:t>
      </w:r>
      <w:proofErr w:type="spellStart"/>
      <w:r w:rsidRPr="008025F3">
        <w:rPr>
          <w:sz w:val="28"/>
          <w:szCs w:val="28"/>
        </w:rPr>
        <w:t>patient_id</w:t>
      </w:r>
      <w:proofErr w:type="spellEnd"/>
      <w:r w:rsidRPr="008025F3">
        <w:rPr>
          <w:sz w:val="28"/>
          <w:szCs w:val="28"/>
        </w:rPr>
        <w:t>"&gt;&lt;</w:t>
      </w:r>
      <w:proofErr w:type="spellStart"/>
      <w:r w:rsidRPr="008025F3">
        <w:rPr>
          <w:sz w:val="28"/>
          <w:szCs w:val="28"/>
        </w:rPr>
        <w:t>br</w:t>
      </w:r>
      <w:proofErr w:type="spellEnd"/>
      <w:r w:rsidRPr="008025F3">
        <w:rPr>
          <w:sz w:val="28"/>
          <w:szCs w:val="28"/>
        </w:rPr>
        <w:t>&gt;</w:t>
      </w:r>
    </w:p>
    <w:p w14:paraId="7DD27110" w14:textId="77777777" w:rsidR="008025F3" w:rsidRPr="008025F3" w:rsidRDefault="008025F3" w:rsidP="008025F3">
      <w:pPr>
        <w:ind w:left="100" w:right="76"/>
        <w:rPr>
          <w:sz w:val="28"/>
          <w:szCs w:val="28"/>
        </w:rPr>
      </w:pPr>
      <w:r w:rsidRPr="008025F3">
        <w:rPr>
          <w:sz w:val="28"/>
          <w:szCs w:val="28"/>
        </w:rPr>
        <w:t xml:space="preserve"> Doctor ID: &lt;input name="</w:t>
      </w:r>
      <w:proofErr w:type="spellStart"/>
      <w:r w:rsidRPr="008025F3">
        <w:rPr>
          <w:sz w:val="28"/>
          <w:szCs w:val="28"/>
        </w:rPr>
        <w:t>doctor_id</w:t>
      </w:r>
      <w:proofErr w:type="spellEnd"/>
      <w:r w:rsidRPr="008025F3">
        <w:rPr>
          <w:sz w:val="28"/>
          <w:szCs w:val="28"/>
        </w:rPr>
        <w:t>"&gt;&lt;</w:t>
      </w:r>
      <w:proofErr w:type="spellStart"/>
      <w:r w:rsidRPr="008025F3">
        <w:rPr>
          <w:sz w:val="28"/>
          <w:szCs w:val="28"/>
        </w:rPr>
        <w:t>br</w:t>
      </w:r>
      <w:proofErr w:type="spellEnd"/>
      <w:r w:rsidRPr="008025F3">
        <w:rPr>
          <w:sz w:val="28"/>
          <w:szCs w:val="28"/>
        </w:rPr>
        <w:t>&gt;</w:t>
      </w:r>
    </w:p>
    <w:p w14:paraId="0D4876FD" w14:textId="77777777" w:rsidR="008025F3" w:rsidRPr="008025F3" w:rsidRDefault="008025F3" w:rsidP="008025F3">
      <w:pPr>
        <w:ind w:left="100" w:right="76"/>
        <w:rPr>
          <w:sz w:val="28"/>
          <w:szCs w:val="28"/>
        </w:rPr>
      </w:pPr>
      <w:r w:rsidRPr="008025F3">
        <w:rPr>
          <w:sz w:val="28"/>
          <w:szCs w:val="28"/>
        </w:rPr>
        <w:t xml:space="preserve"> Scheduled At (YYYY-MM-DD HH:MM): &lt;input name="</w:t>
      </w:r>
      <w:proofErr w:type="spellStart"/>
      <w:r w:rsidRPr="008025F3">
        <w:rPr>
          <w:sz w:val="28"/>
          <w:szCs w:val="28"/>
        </w:rPr>
        <w:t>scheduled_at</w:t>
      </w:r>
      <w:proofErr w:type="spellEnd"/>
      <w:r w:rsidRPr="008025F3">
        <w:rPr>
          <w:sz w:val="28"/>
          <w:szCs w:val="28"/>
        </w:rPr>
        <w:t>"&gt;&lt;</w:t>
      </w:r>
      <w:proofErr w:type="spellStart"/>
      <w:r w:rsidRPr="008025F3">
        <w:rPr>
          <w:sz w:val="28"/>
          <w:szCs w:val="28"/>
        </w:rPr>
        <w:t>br</w:t>
      </w:r>
      <w:proofErr w:type="spellEnd"/>
      <w:r w:rsidRPr="008025F3">
        <w:rPr>
          <w:sz w:val="28"/>
          <w:szCs w:val="28"/>
        </w:rPr>
        <w:t>&gt;</w:t>
      </w:r>
    </w:p>
    <w:p w14:paraId="30098B46" w14:textId="77777777" w:rsidR="008025F3" w:rsidRPr="008025F3" w:rsidRDefault="008025F3" w:rsidP="008025F3">
      <w:pPr>
        <w:ind w:left="100" w:right="76"/>
        <w:rPr>
          <w:sz w:val="28"/>
          <w:szCs w:val="28"/>
        </w:rPr>
      </w:pPr>
      <w:r w:rsidRPr="008025F3">
        <w:rPr>
          <w:sz w:val="28"/>
          <w:szCs w:val="28"/>
        </w:rPr>
        <w:t xml:space="preserve"> Duration (mins): &lt;input name="</w:t>
      </w:r>
      <w:proofErr w:type="spellStart"/>
      <w:r w:rsidRPr="008025F3">
        <w:rPr>
          <w:sz w:val="28"/>
          <w:szCs w:val="28"/>
        </w:rPr>
        <w:t>duration_minutes</w:t>
      </w:r>
      <w:proofErr w:type="spellEnd"/>
      <w:r w:rsidRPr="008025F3">
        <w:rPr>
          <w:sz w:val="28"/>
          <w:szCs w:val="28"/>
        </w:rPr>
        <w:t>" value="20"&gt;&lt;</w:t>
      </w:r>
      <w:proofErr w:type="spellStart"/>
      <w:r w:rsidRPr="008025F3">
        <w:rPr>
          <w:sz w:val="28"/>
          <w:szCs w:val="28"/>
        </w:rPr>
        <w:t>br</w:t>
      </w:r>
      <w:proofErr w:type="spellEnd"/>
      <w:r w:rsidRPr="008025F3">
        <w:rPr>
          <w:sz w:val="28"/>
          <w:szCs w:val="28"/>
        </w:rPr>
        <w:t>&gt;</w:t>
      </w:r>
    </w:p>
    <w:p w14:paraId="7930BB37" w14:textId="77777777" w:rsidR="008025F3" w:rsidRPr="008025F3" w:rsidRDefault="008025F3" w:rsidP="008025F3">
      <w:pPr>
        <w:ind w:left="100" w:right="76"/>
        <w:rPr>
          <w:sz w:val="28"/>
          <w:szCs w:val="28"/>
        </w:rPr>
      </w:pPr>
      <w:r w:rsidRPr="008025F3">
        <w:rPr>
          <w:sz w:val="28"/>
          <w:szCs w:val="28"/>
        </w:rPr>
        <w:t xml:space="preserve"> Notes: &lt;input name="notes"&gt;&lt;</w:t>
      </w:r>
      <w:proofErr w:type="spellStart"/>
      <w:r w:rsidRPr="008025F3">
        <w:rPr>
          <w:sz w:val="28"/>
          <w:szCs w:val="28"/>
        </w:rPr>
        <w:t>br</w:t>
      </w:r>
      <w:proofErr w:type="spellEnd"/>
      <w:r w:rsidRPr="008025F3">
        <w:rPr>
          <w:sz w:val="28"/>
          <w:szCs w:val="28"/>
        </w:rPr>
        <w:t>&gt;</w:t>
      </w:r>
    </w:p>
    <w:p w14:paraId="5D8B356C" w14:textId="77777777" w:rsidR="008025F3" w:rsidRPr="008025F3" w:rsidRDefault="008025F3" w:rsidP="008025F3">
      <w:pPr>
        <w:ind w:left="100" w:right="76"/>
        <w:rPr>
          <w:sz w:val="28"/>
          <w:szCs w:val="28"/>
        </w:rPr>
      </w:pPr>
      <w:r w:rsidRPr="008025F3">
        <w:rPr>
          <w:sz w:val="28"/>
          <w:szCs w:val="28"/>
        </w:rPr>
        <w:t xml:space="preserve"> &lt;button type="submit"&gt;Book&lt;/button&gt;</w:t>
      </w:r>
    </w:p>
    <w:p w14:paraId="408D6798" w14:textId="77777777" w:rsidR="008025F3" w:rsidRPr="008025F3" w:rsidRDefault="008025F3" w:rsidP="008025F3">
      <w:pPr>
        <w:ind w:left="100" w:right="76"/>
        <w:rPr>
          <w:sz w:val="28"/>
          <w:szCs w:val="28"/>
        </w:rPr>
      </w:pPr>
      <w:r w:rsidRPr="008025F3">
        <w:rPr>
          <w:sz w:val="28"/>
          <w:szCs w:val="28"/>
        </w:rPr>
        <w:t>&lt;/form&gt;</w:t>
      </w:r>
    </w:p>
    <w:p w14:paraId="0BCC19A0" w14:textId="77777777" w:rsidR="008025F3" w:rsidRPr="008025F3" w:rsidRDefault="008025F3" w:rsidP="008025F3">
      <w:pPr>
        <w:ind w:left="100" w:right="76"/>
        <w:rPr>
          <w:sz w:val="28"/>
          <w:szCs w:val="28"/>
        </w:rPr>
      </w:pPr>
      <w:r w:rsidRPr="008025F3">
        <w:rPr>
          <w:sz w:val="28"/>
          <w:szCs w:val="28"/>
        </w:rPr>
        <w:t>&lt;div id="</w:t>
      </w:r>
      <w:proofErr w:type="spellStart"/>
      <w:r w:rsidRPr="008025F3">
        <w:rPr>
          <w:sz w:val="28"/>
          <w:szCs w:val="28"/>
        </w:rPr>
        <w:t>aout</w:t>
      </w:r>
      <w:proofErr w:type="spellEnd"/>
      <w:r w:rsidRPr="008025F3">
        <w:rPr>
          <w:sz w:val="28"/>
          <w:szCs w:val="28"/>
        </w:rPr>
        <w:t>"&gt;&lt;/div&gt;</w:t>
      </w:r>
    </w:p>
    <w:p w14:paraId="2FFFB5B7" w14:textId="77777777" w:rsidR="008025F3" w:rsidRPr="008025F3" w:rsidRDefault="008025F3" w:rsidP="008025F3">
      <w:pPr>
        <w:ind w:left="100" w:right="76"/>
        <w:rPr>
          <w:sz w:val="28"/>
          <w:szCs w:val="28"/>
        </w:rPr>
      </w:pPr>
    </w:p>
    <w:p w14:paraId="579F7B23" w14:textId="77777777" w:rsidR="008025F3" w:rsidRDefault="008025F3" w:rsidP="008025F3">
      <w:pPr>
        <w:ind w:left="100" w:right="76"/>
        <w:rPr>
          <w:sz w:val="28"/>
          <w:szCs w:val="28"/>
        </w:rPr>
      </w:pPr>
    </w:p>
    <w:p w14:paraId="6E48AFE5" w14:textId="77777777" w:rsidR="008025F3" w:rsidRDefault="008025F3" w:rsidP="008025F3">
      <w:pPr>
        <w:ind w:left="100" w:right="76"/>
        <w:rPr>
          <w:sz w:val="28"/>
          <w:szCs w:val="28"/>
        </w:rPr>
      </w:pPr>
    </w:p>
    <w:p w14:paraId="509CDF33" w14:textId="77777777" w:rsidR="008025F3" w:rsidRDefault="008025F3" w:rsidP="008025F3">
      <w:pPr>
        <w:ind w:left="100" w:right="76"/>
        <w:rPr>
          <w:sz w:val="28"/>
          <w:szCs w:val="28"/>
        </w:rPr>
      </w:pPr>
    </w:p>
    <w:p w14:paraId="7FEAF5DC" w14:textId="7590D734" w:rsidR="008025F3" w:rsidRPr="008025F3" w:rsidRDefault="008025F3" w:rsidP="008025F3">
      <w:pPr>
        <w:ind w:left="100" w:right="76"/>
        <w:rPr>
          <w:sz w:val="28"/>
          <w:szCs w:val="28"/>
        </w:rPr>
      </w:pPr>
      <w:r w:rsidRPr="008025F3">
        <w:rPr>
          <w:sz w:val="28"/>
          <w:szCs w:val="28"/>
        </w:rPr>
        <w:t>&lt;script&gt;</w:t>
      </w:r>
    </w:p>
    <w:p w14:paraId="73E6E497" w14:textId="77777777" w:rsidR="008025F3" w:rsidRPr="008025F3" w:rsidRDefault="008025F3" w:rsidP="008025F3">
      <w:pPr>
        <w:ind w:left="100" w:right="76"/>
        <w:rPr>
          <w:sz w:val="28"/>
          <w:szCs w:val="28"/>
        </w:rPr>
      </w:pPr>
      <w:r w:rsidRPr="008025F3">
        <w:rPr>
          <w:sz w:val="28"/>
          <w:szCs w:val="28"/>
        </w:rPr>
        <w:t xml:space="preserve">async function </w:t>
      </w:r>
      <w:proofErr w:type="gramStart"/>
      <w:r w:rsidRPr="008025F3">
        <w:rPr>
          <w:sz w:val="28"/>
          <w:szCs w:val="28"/>
        </w:rPr>
        <w:t>post(</w:t>
      </w:r>
      <w:proofErr w:type="spellStart"/>
      <w:proofErr w:type="gramEnd"/>
      <w:r w:rsidRPr="008025F3">
        <w:rPr>
          <w:sz w:val="28"/>
          <w:szCs w:val="28"/>
        </w:rPr>
        <w:t>url</w:t>
      </w:r>
      <w:proofErr w:type="spellEnd"/>
      <w:r w:rsidRPr="008025F3">
        <w:rPr>
          <w:sz w:val="28"/>
          <w:szCs w:val="28"/>
        </w:rPr>
        <w:t>, data) {</w:t>
      </w:r>
    </w:p>
    <w:p w14:paraId="7BDC75CE" w14:textId="77777777" w:rsidR="008025F3" w:rsidRPr="008025F3" w:rsidRDefault="008025F3" w:rsidP="008025F3">
      <w:pPr>
        <w:ind w:left="100" w:right="76"/>
        <w:rPr>
          <w:sz w:val="28"/>
          <w:szCs w:val="28"/>
        </w:rPr>
      </w:pPr>
      <w:r w:rsidRPr="008025F3">
        <w:rPr>
          <w:sz w:val="28"/>
          <w:szCs w:val="28"/>
        </w:rPr>
        <w:t xml:space="preserve">  const res = await </w:t>
      </w:r>
      <w:proofErr w:type="gramStart"/>
      <w:r w:rsidRPr="008025F3">
        <w:rPr>
          <w:sz w:val="28"/>
          <w:szCs w:val="28"/>
        </w:rPr>
        <w:t>fetch(</w:t>
      </w:r>
      <w:proofErr w:type="spellStart"/>
      <w:proofErr w:type="gramEnd"/>
      <w:r w:rsidRPr="008025F3">
        <w:rPr>
          <w:sz w:val="28"/>
          <w:szCs w:val="28"/>
        </w:rPr>
        <w:t>url</w:t>
      </w:r>
      <w:proofErr w:type="spellEnd"/>
      <w:r w:rsidRPr="008025F3">
        <w:rPr>
          <w:sz w:val="28"/>
          <w:szCs w:val="28"/>
        </w:rPr>
        <w:t>, {</w:t>
      </w:r>
    </w:p>
    <w:p w14:paraId="53A050E7"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method:'POST</w:t>
      </w:r>
      <w:proofErr w:type="spellEnd"/>
      <w:r w:rsidRPr="008025F3">
        <w:rPr>
          <w:sz w:val="28"/>
          <w:szCs w:val="28"/>
        </w:rPr>
        <w:t xml:space="preserve">', </w:t>
      </w:r>
      <w:proofErr w:type="gramStart"/>
      <w:r w:rsidRPr="008025F3">
        <w:rPr>
          <w:sz w:val="28"/>
          <w:szCs w:val="28"/>
        </w:rPr>
        <w:t>headers:{</w:t>
      </w:r>
      <w:proofErr w:type="gramEnd"/>
      <w:r w:rsidRPr="008025F3">
        <w:rPr>
          <w:sz w:val="28"/>
          <w:szCs w:val="28"/>
        </w:rPr>
        <w:t>'</w:t>
      </w:r>
      <w:proofErr w:type="spellStart"/>
      <w:r w:rsidRPr="008025F3">
        <w:rPr>
          <w:sz w:val="28"/>
          <w:szCs w:val="28"/>
        </w:rPr>
        <w:t>Content-Type':'application</w:t>
      </w:r>
      <w:proofErr w:type="spellEnd"/>
      <w:r w:rsidRPr="008025F3">
        <w:rPr>
          <w:sz w:val="28"/>
          <w:szCs w:val="28"/>
        </w:rPr>
        <w:t>/</w:t>
      </w:r>
      <w:proofErr w:type="spellStart"/>
      <w:r w:rsidRPr="008025F3">
        <w:rPr>
          <w:sz w:val="28"/>
          <w:szCs w:val="28"/>
        </w:rPr>
        <w:t>json</w:t>
      </w:r>
      <w:proofErr w:type="spellEnd"/>
      <w:r w:rsidRPr="008025F3">
        <w:rPr>
          <w:sz w:val="28"/>
          <w:szCs w:val="28"/>
        </w:rPr>
        <w:t xml:space="preserve">'}, body: </w:t>
      </w:r>
      <w:proofErr w:type="spellStart"/>
      <w:r w:rsidRPr="008025F3">
        <w:rPr>
          <w:sz w:val="28"/>
          <w:szCs w:val="28"/>
        </w:rPr>
        <w:t>JSON.stringify</w:t>
      </w:r>
      <w:proofErr w:type="spellEnd"/>
      <w:r w:rsidRPr="008025F3">
        <w:rPr>
          <w:sz w:val="28"/>
          <w:szCs w:val="28"/>
        </w:rPr>
        <w:t>(data)</w:t>
      </w:r>
    </w:p>
    <w:p w14:paraId="484C8B81" w14:textId="77777777" w:rsidR="008025F3" w:rsidRPr="008025F3" w:rsidRDefault="008025F3" w:rsidP="008025F3">
      <w:pPr>
        <w:ind w:left="100" w:right="76"/>
        <w:rPr>
          <w:sz w:val="28"/>
          <w:szCs w:val="28"/>
        </w:rPr>
      </w:pPr>
      <w:r w:rsidRPr="008025F3">
        <w:rPr>
          <w:sz w:val="28"/>
          <w:szCs w:val="28"/>
        </w:rPr>
        <w:t xml:space="preserve">  });</w:t>
      </w:r>
    </w:p>
    <w:p w14:paraId="3B90A8AF" w14:textId="77777777" w:rsidR="008025F3" w:rsidRPr="008025F3" w:rsidRDefault="008025F3" w:rsidP="008025F3">
      <w:pPr>
        <w:ind w:left="100" w:right="76"/>
        <w:rPr>
          <w:sz w:val="28"/>
          <w:szCs w:val="28"/>
        </w:rPr>
      </w:pPr>
      <w:r w:rsidRPr="008025F3">
        <w:rPr>
          <w:sz w:val="28"/>
          <w:szCs w:val="28"/>
        </w:rPr>
        <w:t xml:space="preserve">  return </w:t>
      </w:r>
      <w:proofErr w:type="spellStart"/>
      <w:proofErr w:type="gramStart"/>
      <w:r w:rsidRPr="008025F3">
        <w:rPr>
          <w:sz w:val="28"/>
          <w:szCs w:val="28"/>
        </w:rPr>
        <w:t>res.json</w:t>
      </w:r>
      <w:proofErr w:type="spellEnd"/>
      <w:proofErr w:type="gramEnd"/>
      <w:r w:rsidRPr="008025F3">
        <w:rPr>
          <w:sz w:val="28"/>
          <w:szCs w:val="28"/>
        </w:rPr>
        <w:t>();</w:t>
      </w:r>
    </w:p>
    <w:p w14:paraId="37A40CBA" w14:textId="77777777" w:rsidR="008025F3" w:rsidRPr="008025F3" w:rsidRDefault="008025F3" w:rsidP="008025F3">
      <w:pPr>
        <w:ind w:left="100" w:right="76"/>
        <w:rPr>
          <w:sz w:val="28"/>
          <w:szCs w:val="28"/>
        </w:rPr>
      </w:pPr>
      <w:r w:rsidRPr="008025F3">
        <w:rPr>
          <w:sz w:val="28"/>
          <w:szCs w:val="28"/>
        </w:rPr>
        <w:t>}</w:t>
      </w:r>
    </w:p>
    <w:p w14:paraId="2B891C87" w14:textId="77777777" w:rsidR="008025F3" w:rsidRPr="008025F3" w:rsidRDefault="008025F3" w:rsidP="008025F3">
      <w:pPr>
        <w:ind w:left="100" w:right="76"/>
        <w:rPr>
          <w:sz w:val="28"/>
          <w:szCs w:val="28"/>
        </w:rPr>
      </w:pPr>
      <w:proofErr w:type="spellStart"/>
      <w:proofErr w:type="gramStart"/>
      <w:r w:rsidRPr="008025F3">
        <w:rPr>
          <w:sz w:val="28"/>
          <w:szCs w:val="28"/>
        </w:rPr>
        <w:t>document.getElementById</w:t>
      </w:r>
      <w:proofErr w:type="spellEnd"/>
      <w:proofErr w:type="gramEnd"/>
      <w:r w:rsidRPr="008025F3">
        <w:rPr>
          <w:sz w:val="28"/>
          <w:szCs w:val="28"/>
        </w:rPr>
        <w:t>('</w:t>
      </w:r>
      <w:proofErr w:type="spellStart"/>
      <w:r w:rsidRPr="008025F3">
        <w:rPr>
          <w:sz w:val="28"/>
          <w:szCs w:val="28"/>
        </w:rPr>
        <w:t>patientForm</w:t>
      </w:r>
      <w:proofErr w:type="spellEnd"/>
      <w:r w:rsidRPr="008025F3">
        <w:rPr>
          <w:sz w:val="28"/>
          <w:szCs w:val="28"/>
        </w:rPr>
        <w:t>'</w:t>
      </w:r>
      <w:proofErr w:type="gramStart"/>
      <w:r w:rsidRPr="008025F3">
        <w:rPr>
          <w:sz w:val="28"/>
          <w:szCs w:val="28"/>
        </w:rPr>
        <w:t>).</w:t>
      </w:r>
      <w:proofErr w:type="spellStart"/>
      <w:r w:rsidRPr="008025F3">
        <w:rPr>
          <w:sz w:val="28"/>
          <w:szCs w:val="28"/>
        </w:rPr>
        <w:t>onsubmit</w:t>
      </w:r>
      <w:proofErr w:type="spellEnd"/>
      <w:proofErr w:type="gramEnd"/>
      <w:r w:rsidRPr="008025F3">
        <w:rPr>
          <w:sz w:val="28"/>
          <w:szCs w:val="28"/>
        </w:rPr>
        <w:t xml:space="preserve"> = async (e)=</w:t>
      </w:r>
      <w:proofErr w:type="gramStart"/>
      <w:r w:rsidRPr="008025F3">
        <w:rPr>
          <w:sz w:val="28"/>
          <w:szCs w:val="28"/>
        </w:rPr>
        <w:t>&gt;{</w:t>
      </w:r>
      <w:proofErr w:type="gramEnd"/>
    </w:p>
    <w:p w14:paraId="46184288"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e.preventDefault</w:t>
      </w:r>
      <w:proofErr w:type="spellEnd"/>
      <w:proofErr w:type="gramEnd"/>
      <w:r w:rsidRPr="008025F3">
        <w:rPr>
          <w:sz w:val="28"/>
          <w:szCs w:val="28"/>
        </w:rPr>
        <w:t>();</w:t>
      </w:r>
    </w:p>
    <w:p w14:paraId="2BBD2CEE" w14:textId="77777777" w:rsidR="008025F3" w:rsidRPr="008025F3" w:rsidRDefault="008025F3" w:rsidP="008025F3">
      <w:pPr>
        <w:ind w:left="100" w:right="76"/>
        <w:rPr>
          <w:sz w:val="28"/>
          <w:szCs w:val="28"/>
        </w:rPr>
      </w:pPr>
      <w:r w:rsidRPr="008025F3">
        <w:rPr>
          <w:sz w:val="28"/>
          <w:szCs w:val="28"/>
        </w:rPr>
        <w:t xml:space="preserve"> const </w:t>
      </w:r>
      <w:proofErr w:type="spellStart"/>
      <w:r w:rsidRPr="008025F3">
        <w:rPr>
          <w:sz w:val="28"/>
          <w:szCs w:val="28"/>
        </w:rPr>
        <w:t>fd</w:t>
      </w:r>
      <w:proofErr w:type="spellEnd"/>
      <w:r w:rsidRPr="008025F3">
        <w:rPr>
          <w:sz w:val="28"/>
          <w:szCs w:val="28"/>
        </w:rPr>
        <w:t xml:space="preserve"> = new </w:t>
      </w:r>
      <w:proofErr w:type="spellStart"/>
      <w:r w:rsidRPr="008025F3">
        <w:rPr>
          <w:sz w:val="28"/>
          <w:szCs w:val="28"/>
        </w:rPr>
        <w:t>FormData</w:t>
      </w:r>
      <w:proofErr w:type="spellEnd"/>
      <w:r w:rsidRPr="008025F3">
        <w:rPr>
          <w:sz w:val="28"/>
          <w:szCs w:val="28"/>
        </w:rPr>
        <w:t>(</w:t>
      </w:r>
      <w:proofErr w:type="spellStart"/>
      <w:proofErr w:type="gramStart"/>
      <w:r w:rsidRPr="008025F3">
        <w:rPr>
          <w:sz w:val="28"/>
          <w:szCs w:val="28"/>
        </w:rPr>
        <w:t>e.target</w:t>
      </w:r>
      <w:proofErr w:type="spellEnd"/>
      <w:proofErr w:type="gramEnd"/>
      <w:r w:rsidRPr="008025F3">
        <w:rPr>
          <w:sz w:val="28"/>
          <w:szCs w:val="28"/>
        </w:rPr>
        <w:t>);</w:t>
      </w:r>
    </w:p>
    <w:p w14:paraId="137171EB" w14:textId="77777777" w:rsidR="008025F3" w:rsidRPr="008025F3" w:rsidRDefault="008025F3" w:rsidP="008025F3">
      <w:pPr>
        <w:ind w:left="100" w:right="76"/>
        <w:rPr>
          <w:sz w:val="28"/>
          <w:szCs w:val="28"/>
        </w:rPr>
      </w:pPr>
      <w:r w:rsidRPr="008025F3">
        <w:rPr>
          <w:sz w:val="28"/>
          <w:szCs w:val="28"/>
        </w:rPr>
        <w:t xml:space="preserve"> const data = </w:t>
      </w:r>
      <w:proofErr w:type="spellStart"/>
      <w:r w:rsidRPr="008025F3">
        <w:rPr>
          <w:sz w:val="28"/>
          <w:szCs w:val="28"/>
        </w:rPr>
        <w:t>Object.fromEntries</w:t>
      </w:r>
      <w:proofErr w:type="spellEnd"/>
      <w:r w:rsidRPr="008025F3">
        <w:rPr>
          <w:sz w:val="28"/>
          <w:szCs w:val="28"/>
        </w:rPr>
        <w:t>(</w:t>
      </w:r>
      <w:proofErr w:type="spellStart"/>
      <w:proofErr w:type="gramStart"/>
      <w:r w:rsidRPr="008025F3">
        <w:rPr>
          <w:sz w:val="28"/>
          <w:szCs w:val="28"/>
        </w:rPr>
        <w:t>fd.entries</w:t>
      </w:r>
      <w:proofErr w:type="spellEnd"/>
      <w:proofErr w:type="gramEnd"/>
      <w:r w:rsidRPr="008025F3">
        <w:rPr>
          <w:sz w:val="28"/>
          <w:szCs w:val="28"/>
        </w:rPr>
        <w:t>());</w:t>
      </w:r>
    </w:p>
    <w:p w14:paraId="022BF47B" w14:textId="77777777" w:rsidR="008025F3" w:rsidRPr="008025F3" w:rsidRDefault="008025F3" w:rsidP="008025F3">
      <w:pPr>
        <w:ind w:left="100" w:right="76"/>
        <w:rPr>
          <w:sz w:val="28"/>
          <w:szCs w:val="28"/>
        </w:rPr>
      </w:pPr>
      <w:r w:rsidRPr="008025F3">
        <w:rPr>
          <w:sz w:val="28"/>
          <w:szCs w:val="28"/>
        </w:rPr>
        <w:t xml:space="preserve"> const res = await </w:t>
      </w:r>
      <w:proofErr w:type="gramStart"/>
      <w:r w:rsidRPr="008025F3">
        <w:rPr>
          <w:sz w:val="28"/>
          <w:szCs w:val="28"/>
        </w:rPr>
        <w:t>post(</w:t>
      </w:r>
      <w:proofErr w:type="gramEnd"/>
      <w:r w:rsidRPr="008025F3">
        <w:rPr>
          <w:sz w:val="28"/>
          <w:szCs w:val="28"/>
        </w:rPr>
        <w:t>'/</w:t>
      </w:r>
      <w:proofErr w:type="spellStart"/>
      <w:r w:rsidRPr="008025F3">
        <w:rPr>
          <w:sz w:val="28"/>
          <w:szCs w:val="28"/>
        </w:rPr>
        <w:t>api</w:t>
      </w:r>
      <w:proofErr w:type="spellEnd"/>
      <w:r w:rsidRPr="008025F3">
        <w:rPr>
          <w:sz w:val="28"/>
          <w:szCs w:val="28"/>
        </w:rPr>
        <w:t>/patients', data);</w:t>
      </w:r>
    </w:p>
    <w:p w14:paraId="6B4EB752"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document.getElementById</w:t>
      </w:r>
      <w:proofErr w:type="spellEnd"/>
      <w:proofErr w:type="gramEnd"/>
      <w:r w:rsidRPr="008025F3">
        <w:rPr>
          <w:sz w:val="28"/>
          <w:szCs w:val="28"/>
        </w:rPr>
        <w:t>('pout'</w:t>
      </w:r>
      <w:proofErr w:type="gramStart"/>
      <w:r w:rsidRPr="008025F3">
        <w:rPr>
          <w:sz w:val="28"/>
          <w:szCs w:val="28"/>
        </w:rPr>
        <w:t>).</w:t>
      </w:r>
      <w:proofErr w:type="spellStart"/>
      <w:r w:rsidRPr="008025F3">
        <w:rPr>
          <w:sz w:val="28"/>
          <w:szCs w:val="28"/>
        </w:rPr>
        <w:t>innerText</w:t>
      </w:r>
      <w:proofErr w:type="spellEnd"/>
      <w:proofErr w:type="gramEnd"/>
      <w:r w:rsidRPr="008025F3">
        <w:rPr>
          <w:sz w:val="28"/>
          <w:szCs w:val="28"/>
        </w:rPr>
        <w:t xml:space="preserve"> = </w:t>
      </w:r>
      <w:proofErr w:type="spellStart"/>
      <w:r w:rsidRPr="008025F3">
        <w:rPr>
          <w:sz w:val="28"/>
          <w:szCs w:val="28"/>
        </w:rPr>
        <w:t>JSON.stringify</w:t>
      </w:r>
      <w:proofErr w:type="spellEnd"/>
      <w:r w:rsidRPr="008025F3">
        <w:rPr>
          <w:sz w:val="28"/>
          <w:szCs w:val="28"/>
        </w:rPr>
        <w:t>(res);</w:t>
      </w:r>
    </w:p>
    <w:p w14:paraId="45DBBE2D" w14:textId="77777777" w:rsidR="008025F3" w:rsidRPr="008025F3" w:rsidRDefault="008025F3" w:rsidP="008025F3">
      <w:pPr>
        <w:ind w:left="100" w:right="76"/>
        <w:rPr>
          <w:sz w:val="28"/>
          <w:szCs w:val="28"/>
        </w:rPr>
      </w:pPr>
      <w:r w:rsidRPr="008025F3">
        <w:rPr>
          <w:sz w:val="28"/>
          <w:szCs w:val="28"/>
        </w:rPr>
        <w:t>}</w:t>
      </w:r>
    </w:p>
    <w:p w14:paraId="1A1B98CB" w14:textId="77777777" w:rsidR="008025F3" w:rsidRPr="008025F3" w:rsidRDefault="008025F3" w:rsidP="008025F3">
      <w:pPr>
        <w:ind w:left="100" w:right="76"/>
        <w:rPr>
          <w:sz w:val="28"/>
          <w:szCs w:val="28"/>
        </w:rPr>
      </w:pPr>
      <w:proofErr w:type="spellStart"/>
      <w:proofErr w:type="gramStart"/>
      <w:r w:rsidRPr="008025F3">
        <w:rPr>
          <w:sz w:val="28"/>
          <w:szCs w:val="28"/>
        </w:rPr>
        <w:t>document.getElementById</w:t>
      </w:r>
      <w:proofErr w:type="spellEnd"/>
      <w:proofErr w:type="gramEnd"/>
      <w:r w:rsidRPr="008025F3">
        <w:rPr>
          <w:sz w:val="28"/>
          <w:szCs w:val="28"/>
        </w:rPr>
        <w:t>('</w:t>
      </w:r>
      <w:proofErr w:type="spellStart"/>
      <w:r w:rsidRPr="008025F3">
        <w:rPr>
          <w:sz w:val="28"/>
          <w:szCs w:val="28"/>
        </w:rPr>
        <w:t>doctorForm</w:t>
      </w:r>
      <w:proofErr w:type="spellEnd"/>
      <w:r w:rsidRPr="008025F3">
        <w:rPr>
          <w:sz w:val="28"/>
          <w:szCs w:val="28"/>
        </w:rPr>
        <w:t>'</w:t>
      </w:r>
      <w:proofErr w:type="gramStart"/>
      <w:r w:rsidRPr="008025F3">
        <w:rPr>
          <w:sz w:val="28"/>
          <w:szCs w:val="28"/>
        </w:rPr>
        <w:t>).</w:t>
      </w:r>
      <w:proofErr w:type="spellStart"/>
      <w:r w:rsidRPr="008025F3">
        <w:rPr>
          <w:sz w:val="28"/>
          <w:szCs w:val="28"/>
        </w:rPr>
        <w:t>onsubmit</w:t>
      </w:r>
      <w:proofErr w:type="spellEnd"/>
      <w:proofErr w:type="gramEnd"/>
      <w:r w:rsidRPr="008025F3">
        <w:rPr>
          <w:sz w:val="28"/>
          <w:szCs w:val="28"/>
        </w:rPr>
        <w:t xml:space="preserve"> = async (e)=</w:t>
      </w:r>
      <w:proofErr w:type="gramStart"/>
      <w:r w:rsidRPr="008025F3">
        <w:rPr>
          <w:sz w:val="28"/>
          <w:szCs w:val="28"/>
        </w:rPr>
        <w:t>&gt;{</w:t>
      </w:r>
      <w:proofErr w:type="gramEnd"/>
    </w:p>
    <w:p w14:paraId="2FC1726C"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e.preventDefault</w:t>
      </w:r>
      <w:proofErr w:type="spellEnd"/>
      <w:proofErr w:type="gramEnd"/>
      <w:r w:rsidRPr="008025F3">
        <w:rPr>
          <w:sz w:val="28"/>
          <w:szCs w:val="28"/>
        </w:rPr>
        <w:t>();</w:t>
      </w:r>
    </w:p>
    <w:p w14:paraId="2B4F686F" w14:textId="77777777" w:rsidR="008025F3" w:rsidRPr="008025F3" w:rsidRDefault="008025F3" w:rsidP="008025F3">
      <w:pPr>
        <w:ind w:left="100" w:right="76"/>
        <w:rPr>
          <w:sz w:val="28"/>
          <w:szCs w:val="28"/>
        </w:rPr>
      </w:pPr>
      <w:r w:rsidRPr="008025F3">
        <w:rPr>
          <w:sz w:val="28"/>
          <w:szCs w:val="28"/>
        </w:rPr>
        <w:t xml:space="preserve"> const </w:t>
      </w:r>
      <w:proofErr w:type="spellStart"/>
      <w:r w:rsidRPr="008025F3">
        <w:rPr>
          <w:sz w:val="28"/>
          <w:szCs w:val="28"/>
        </w:rPr>
        <w:t>fd</w:t>
      </w:r>
      <w:proofErr w:type="spellEnd"/>
      <w:r w:rsidRPr="008025F3">
        <w:rPr>
          <w:sz w:val="28"/>
          <w:szCs w:val="28"/>
        </w:rPr>
        <w:t xml:space="preserve"> = new </w:t>
      </w:r>
      <w:proofErr w:type="spellStart"/>
      <w:r w:rsidRPr="008025F3">
        <w:rPr>
          <w:sz w:val="28"/>
          <w:szCs w:val="28"/>
        </w:rPr>
        <w:t>FormData</w:t>
      </w:r>
      <w:proofErr w:type="spellEnd"/>
      <w:r w:rsidRPr="008025F3">
        <w:rPr>
          <w:sz w:val="28"/>
          <w:szCs w:val="28"/>
        </w:rPr>
        <w:t>(</w:t>
      </w:r>
      <w:proofErr w:type="spellStart"/>
      <w:proofErr w:type="gramStart"/>
      <w:r w:rsidRPr="008025F3">
        <w:rPr>
          <w:sz w:val="28"/>
          <w:szCs w:val="28"/>
        </w:rPr>
        <w:t>e.target</w:t>
      </w:r>
      <w:proofErr w:type="spellEnd"/>
      <w:proofErr w:type="gramEnd"/>
      <w:r w:rsidRPr="008025F3">
        <w:rPr>
          <w:sz w:val="28"/>
          <w:szCs w:val="28"/>
        </w:rPr>
        <w:t>);</w:t>
      </w:r>
    </w:p>
    <w:p w14:paraId="206643F1" w14:textId="77777777" w:rsidR="008025F3" w:rsidRPr="008025F3" w:rsidRDefault="008025F3" w:rsidP="008025F3">
      <w:pPr>
        <w:ind w:left="100" w:right="76"/>
        <w:rPr>
          <w:sz w:val="28"/>
          <w:szCs w:val="28"/>
        </w:rPr>
      </w:pPr>
      <w:r w:rsidRPr="008025F3">
        <w:rPr>
          <w:sz w:val="28"/>
          <w:szCs w:val="28"/>
        </w:rPr>
        <w:t xml:space="preserve"> const data = </w:t>
      </w:r>
      <w:proofErr w:type="spellStart"/>
      <w:r w:rsidRPr="008025F3">
        <w:rPr>
          <w:sz w:val="28"/>
          <w:szCs w:val="28"/>
        </w:rPr>
        <w:t>Object.fromEntries</w:t>
      </w:r>
      <w:proofErr w:type="spellEnd"/>
      <w:r w:rsidRPr="008025F3">
        <w:rPr>
          <w:sz w:val="28"/>
          <w:szCs w:val="28"/>
        </w:rPr>
        <w:t>(</w:t>
      </w:r>
      <w:proofErr w:type="spellStart"/>
      <w:proofErr w:type="gramStart"/>
      <w:r w:rsidRPr="008025F3">
        <w:rPr>
          <w:sz w:val="28"/>
          <w:szCs w:val="28"/>
        </w:rPr>
        <w:t>fd.entries</w:t>
      </w:r>
      <w:proofErr w:type="spellEnd"/>
      <w:proofErr w:type="gramEnd"/>
      <w:r w:rsidRPr="008025F3">
        <w:rPr>
          <w:sz w:val="28"/>
          <w:szCs w:val="28"/>
        </w:rPr>
        <w:t>());</w:t>
      </w:r>
    </w:p>
    <w:p w14:paraId="0E493152" w14:textId="77777777" w:rsidR="008025F3" w:rsidRPr="008025F3" w:rsidRDefault="008025F3" w:rsidP="008025F3">
      <w:pPr>
        <w:ind w:left="100" w:right="76"/>
        <w:rPr>
          <w:sz w:val="28"/>
          <w:szCs w:val="28"/>
        </w:rPr>
      </w:pPr>
      <w:r w:rsidRPr="008025F3">
        <w:rPr>
          <w:sz w:val="28"/>
          <w:szCs w:val="28"/>
        </w:rPr>
        <w:t xml:space="preserve"> // convert times</w:t>
      </w:r>
    </w:p>
    <w:p w14:paraId="28F5D62E" w14:textId="77777777" w:rsidR="008025F3" w:rsidRPr="008025F3" w:rsidRDefault="008025F3" w:rsidP="008025F3">
      <w:pPr>
        <w:ind w:left="100" w:right="76"/>
        <w:rPr>
          <w:sz w:val="28"/>
          <w:szCs w:val="28"/>
        </w:rPr>
      </w:pPr>
      <w:r w:rsidRPr="008025F3">
        <w:rPr>
          <w:sz w:val="28"/>
          <w:szCs w:val="28"/>
        </w:rPr>
        <w:t xml:space="preserve"> if (</w:t>
      </w:r>
      <w:proofErr w:type="spellStart"/>
      <w:proofErr w:type="gramStart"/>
      <w:r w:rsidRPr="008025F3">
        <w:rPr>
          <w:sz w:val="28"/>
          <w:szCs w:val="28"/>
        </w:rPr>
        <w:t>data.from</w:t>
      </w:r>
      <w:proofErr w:type="spellEnd"/>
      <w:proofErr w:type="gramEnd"/>
      <w:r w:rsidRPr="008025F3">
        <w:rPr>
          <w:sz w:val="28"/>
          <w:szCs w:val="28"/>
        </w:rPr>
        <w:t xml:space="preserve">) </w:t>
      </w:r>
      <w:proofErr w:type="spellStart"/>
      <w:proofErr w:type="gramStart"/>
      <w:r w:rsidRPr="008025F3">
        <w:rPr>
          <w:sz w:val="28"/>
          <w:szCs w:val="28"/>
        </w:rPr>
        <w:t>data.available</w:t>
      </w:r>
      <w:proofErr w:type="gramEnd"/>
      <w:r w:rsidRPr="008025F3">
        <w:rPr>
          <w:sz w:val="28"/>
          <w:szCs w:val="28"/>
        </w:rPr>
        <w:t>_from</w:t>
      </w:r>
      <w:proofErr w:type="spellEnd"/>
      <w:r w:rsidRPr="008025F3">
        <w:rPr>
          <w:sz w:val="28"/>
          <w:szCs w:val="28"/>
        </w:rPr>
        <w:t xml:space="preserve"> = </w:t>
      </w:r>
      <w:proofErr w:type="spellStart"/>
      <w:proofErr w:type="gramStart"/>
      <w:r w:rsidRPr="008025F3">
        <w:rPr>
          <w:sz w:val="28"/>
          <w:szCs w:val="28"/>
        </w:rPr>
        <w:t>data.from</w:t>
      </w:r>
      <w:proofErr w:type="spellEnd"/>
      <w:proofErr w:type="gramEnd"/>
      <w:r w:rsidRPr="008025F3">
        <w:rPr>
          <w:sz w:val="28"/>
          <w:szCs w:val="28"/>
        </w:rPr>
        <w:t>;</w:t>
      </w:r>
    </w:p>
    <w:p w14:paraId="7A266FCF" w14:textId="77777777" w:rsidR="008025F3" w:rsidRPr="008025F3" w:rsidRDefault="008025F3" w:rsidP="008025F3">
      <w:pPr>
        <w:ind w:left="100" w:right="76"/>
        <w:rPr>
          <w:sz w:val="28"/>
          <w:szCs w:val="28"/>
        </w:rPr>
      </w:pPr>
      <w:r w:rsidRPr="008025F3">
        <w:rPr>
          <w:sz w:val="28"/>
          <w:szCs w:val="28"/>
        </w:rPr>
        <w:t xml:space="preserve"> if (data.to) </w:t>
      </w:r>
      <w:proofErr w:type="spellStart"/>
      <w:proofErr w:type="gramStart"/>
      <w:r w:rsidRPr="008025F3">
        <w:rPr>
          <w:sz w:val="28"/>
          <w:szCs w:val="28"/>
        </w:rPr>
        <w:t>data.available</w:t>
      </w:r>
      <w:proofErr w:type="gramEnd"/>
      <w:r w:rsidRPr="008025F3">
        <w:rPr>
          <w:sz w:val="28"/>
          <w:szCs w:val="28"/>
        </w:rPr>
        <w:t>_to</w:t>
      </w:r>
      <w:proofErr w:type="spellEnd"/>
      <w:r w:rsidRPr="008025F3">
        <w:rPr>
          <w:sz w:val="28"/>
          <w:szCs w:val="28"/>
        </w:rPr>
        <w:t xml:space="preserve"> = data.to;</w:t>
      </w:r>
    </w:p>
    <w:p w14:paraId="2F9C54E2" w14:textId="77777777" w:rsidR="008025F3" w:rsidRPr="008025F3" w:rsidRDefault="008025F3" w:rsidP="008025F3">
      <w:pPr>
        <w:ind w:left="100" w:right="76"/>
        <w:rPr>
          <w:sz w:val="28"/>
          <w:szCs w:val="28"/>
        </w:rPr>
      </w:pPr>
      <w:r w:rsidRPr="008025F3">
        <w:rPr>
          <w:sz w:val="28"/>
          <w:szCs w:val="28"/>
        </w:rPr>
        <w:t xml:space="preserve"> delete </w:t>
      </w:r>
      <w:proofErr w:type="spellStart"/>
      <w:proofErr w:type="gramStart"/>
      <w:r w:rsidRPr="008025F3">
        <w:rPr>
          <w:sz w:val="28"/>
          <w:szCs w:val="28"/>
        </w:rPr>
        <w:t>data.from</w:t>
      </w:r>
      <w:proofErr w:type="spellEnd"/>
      <w:proofErr w:type="gramEnd"/>
      <w:r w:rsidRPr="008025F3">
        <w:rPr>
          <w:sz w:val="28"/>
          <w:szCs w:val="28"/>
        </w:rPr>
        <w:t>; delete data.to;</w:t>
      </w:r>
    </w:p>
    <w:p w14:paraId="1B711F2C" w14:textId="77777777" w:rsidR="008025F3" w:rsidRPr="008025F3" w:rsidRDefault="008025F3" w:rsidP="008025F3">
      <w:pPr>
        <w:ind w:left="100" w:right="76"/>
        <w:rPr>
          <w:sz w:val="28"/>
          <w:szCs w:val="28"/>
        </w:rPr>
      </w:pPr>
      <w:r w:rsidRPr="008025F3">
        <w:rPr>
          <w:sz w:val="28"/>
          <w:szCs w:val="28"/>
        </w:rPr>
        <w:t xml:space="preserve"> const res = await </w:t>
      </w:r>
      <w:proofErr w:type="gramStart"/>
      <w:r w:rsidRPr="008025F3">
        <w:rPr>
          <w:sz w:val="28"/>
          <w:szCs w:val="28"/>
        </w:rPr>
        <w:t>post(</w:t>
      </w:r>
      <w:proofErr w:type="gramEnd"/>
      <w:r w:rsidRPr="008025F3">
        <w:rPr>
          <w:sz w:val="28"/>
          <w:szCs w:val="28"/>
        </w:rPr>
        <w:t>'/</w:t>
      </w:r>
      <w:proofErr w:type="spellStart"/>
      <w:r w:rsidRPr="008025F3">
        <w:rPr>
          <w:sz w:val="28"/>
          <w:szCs w:val="28"/>
        </w:rPr>
        <w:t>api</w:t>
      </w:r>
      <w:proofErr w:type="spellEnd"/>
      <w:r w:rsidRPr="008025F3">
        <w:rPr>
          <w:sz w:val="28"/>
          <w:szCs w:val="28"/>
        </w:rPr>
        <w:t>/doctors', data);</w:t>
      </w:r>
    </w:p>
    <w:p w14:paraId="5DC58FE2"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document.getElementById</w:t>
      </w:r>
      <w:proofErr w:type="spellEnd"/>
      <w:proofErr w:type="gramEnd"/>
      <w:r w:rsidRPr="008025F3">
        <w:rPr>
          <w:sz w:val="28"/>
          <w:szCs w:val="28"/>
        </w:rPr>
        <w:t>('</w:t>
      </w:r>
      <w:proofErr w:type="spellStart"/>
      <w:r w:rsidRPr="008025F3">
        <w:rPr>
          <w:sz w:val="28"/>
          <w:szCs w:val="28"/>
        </w:rPr>
        <w:t>dout</w:t>
      </w:r>
      <w:proofErr w:type="spellEnd"/>
      <w:r w:rsidRPr="008025F3">
        <w:rPr>
          <w:sz w:val="28"/>
          <w:szCs w:val="28"/>
        </w:rPr>
        <w:t>'</w:t>
      </w:r>
      <w:proofErr w:type="gramStart"/>
      <w:r w:rsidRPr="008025F3">
        <w:rPr>
          <w:sz w:val="28"/>
          <w:szCs w:val="28"/>
        </w:rPr>
        <w:t>).</w:t>
      </w:r>
      <w:proofErr w:type="spellStart"/>
      <w:r w:rsidRPr="008025F3">
        <w:rPr>
          <w:sz w:val="28"/>
          <w:szCs w:val="28"/>
        </w:rPr>
        <w:t>innerText</w:t>
      </w:r>
      <w:proofErr w:type="spellEnd"/>
      <w:proofErr w:type="gramEnd"/>
      <w:r w:rsidRPr="008025F3">
        <w:rPr>
          <w:sz w:val="28"/>
          <w:szCs w:val="28"/>
        </w:rPr>
        <w:t xml:space="preserve"> = </w:t>
      </w:r>
      <w:proofErr w:type="spellStart"/>
      <w:r w:rsidRPr="008025F3">
        <w:rPr>
          <w:sz w:val="28"/>
          <w:szCs w:val="28"/>
        </w:rPr>
        <w:t>JSON.stringify</w:t>
      </w:r>
      <w:proofErr w:type="spellEnd"/>
      <w:r w:rsidRPr="008025F3">
        <w:rPr>
          <w:sz w:val="28"/>
          <w:szCs w:val="28"/>
        </w:rPr>
        <w:t>(res);</w:t>
      </w:r>
    </w:p>
    <w:p w14:paraId="7F2DB414" w14:textId="77777777" w:rsidR="008025F3" w:rsidRPr="008025F3" w:rsidRDefault="008025F3" w:rsidP="008025F3">
      <w:pPr>
        <w:ind w:left="100" w:right="76"/>
        <w:rPr>
          <w:sz w:val="28"/>
          <w:szCs w:val="28"/>
        </w:rPr>
      </w:pPr>
      <w:r w:rsidRPr="008025F3">
        <w:rPr>
          <w:sz w:val="28"/>
          <w:szCs w:val="28"/>
        </w:rPr>
        <w:t>}</w:t>
      </w:r>
    </w:p>
    <w:p w14:paraId="17626173" w14:textId="77777777" w:rsidR="008025F3" w:rsidRPr="008025F3" w:rsidRDefault="008025F3" w:rsidP="008025F3">
      <w:pPr>
        <w:ind w:left="100" w:right="76"/>
        <w:rPr>
          <w:sz w:val="28"/>
          <w:szCs w:val="28"/>
        </w:rPr>
      </w:pPr>
      <w:proofErr w:type="spellStart"/>
      <w:proofErr w:type="gramStart"/>
      <w:r w:rsidRPr="008025F3">
        <w:rPr>
          <w:sz w:val="28"/>
          <w:szCs w:val="28"/>
        </w:rPr>
        <w:t>document.getElementById</w:t>
      </w:r>
      <w:proofErr w:type="spellEnd"/>
      <w:proofErr w:type="gramEnd"/>
      <w:r w:rsidRPr="008025F3">
        <w:rPr>
          <w:sz w:val="28"/>
          <w:szCs w:val="28"/>
        </w:rPr>
        <w:t>('</w:t>
      </w:r>
      <w:proofErr w:type="spellStart"/>
      <w:r w:rsidRPr="008025F3">
        <w:rPr>
          <w:sz w:val="28"/>
          <w:szCs w:val="28"/>
        </w:rPr>
        <w:t>apptForm</w:t>
      </w:r>
      <w:proofErr w:type="spellEnd"/>
      <w:r w:rsidRPr="008025F3">
        <w:rPr>
          <w:sz w:val="28"/>
          <w:szCs w:val="28"/>
        </w:rPr>
        <w:t>'</w:t>
      </w:r>
      <w:proofErr w:type="gramStart"/>
      <w:r w:rsidRPr="008025F3">
        <w:rPr>
          <w:sz w:val="28"/>
          <w:szCs w:val="28"/>
        </w:rPr>
        <w:t>).</w:t>
      </w:r>
      <w:proofErr w:type="spellStart"/>
      <w:r w:rsidRPr="008025F3">
        <w:rPr>
          <w:sz w:val="28"/>
          <w:szCs w:val="28"/>
        </w:rPr>
        <w:t>onsubmit</w:t>
      </w:r>
      <w:proofErr w:type="spellEnd"/>
      <w:proofErr w:type="gramEnd"/>
      <w:r w:rsidRPr="008025F3">
        <w:rPr>
          <w:sz w:val="28"/>
          <w:szCs w:val="28"/>
        </w:rPr>
        <w:t xml:space="preserve"> = async (e)=</w:t>
      </w:r>
      <w:proofErr w:type="gramStart"/>
      <w:r w:rsidRPr="008025F3">
        <w:rPr>
          <w:sz w:val="28"/>
          <w:szCs w:val="28"/>
        </w:rPr>
        <w:t>&gt;{</w:t>
      </w:r>
      <w:proofErr w:type="gramEnd"/>
    </w:p>
    <w:p w14:paraId="344127C2"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e.preventDefault</w:t>
      </w:r>
      <w:proofErr w:type="spellEnd"/>
      <w:proofErr w:type="gramEnd"/>
      <w:r w:rsidRPr="008025F3">
        <w:rPr>
          <w:sz w:val="28"/>
          <w:szCs w:val="28"/>
        </w:rPr>
        <w:t>();</w:t>
      </w:r>
    </w:p>
    <w:p w14:paraId="429F130B" w14:textId="77777777" w:rsidR="008025F3" w:rsidRPr="008025F3" w:rsidRDefault="008025F3" w:rsidP="008025F3">
      <w:pPr>
        <w:ind w:left="100" w:right="76"/>
        <w:rPr>
          <w:sz w:val="28"/>
          <w:szCs w:val="28"/>
        </w:rPr>
      </w:pPr>
      <w:r w:rsidRPr="008025F3">
        <w:rPr>
          <w:sz w:val="28"/>
          <w:szCs w:val="28"/>
        </w:rPr>
        <w:t xml:space="preserve"> const </w:t>
      </w:r>
      <w:proofErr w:type="spellStart"/>
      <w:r w:rsidRPr="008025F3">
        <w:rPr>
          <w:sz w:val="28"/>
          <w:szCs w:val="28"/>
        </w:rPr>
        <w:t>fd</w:t>
      </w:r>
      <w:proofErr w:type="spellEnd"/>
      <w:r w:rsidRPr="008025F3">
        <w:rPr>
          <w:sz w:val="28"/>
          <w:szCs w:val="28"/>
        </w:rPr>
        <w:t xml:space="preserve"> = new </w:t>
      </w:r>
      <w:proofErr w:type="spellStart"/>
      <w:r w:rsidRPr="008025F3">
        <w:rPr>
          <w:sz w:val="28"/>
          <w:szCs w:val="28"/>
        </w:rPr>
        <w:t>FormData</w:t>
      </w:r>
      <w:proofErr w:type="spellEnd"/>
      <w:r w:rsidRPr="008025F3">
        <w:rPr>
          <w:sz w:val="28"/>
          <w:szCs w:val="28"/>
        </w:rPr>
        <w:t>(</w:t>
      </w:r>
      <w:proofErr w:type="spellStart"/>
      <w:proofErr w:type="gramStart"/>
      <w:r w:rsidRPr="008025F3">
        <w:rPr>
          <w:sz w:val="28"/>
          <w:szCs w:val="28"/>
        </w:rPr>
        <w:t>e.target</w:t>
      </w:r>
      <w:proofErr w:type="spellEnd"/>
      <w:proofErr w:type="gramEnd"/>
      <w:r w:rsidRPr="008025F3">
        <w:rPr>
          <w:sz w:val="28"/>
          <w:szCs w:val="28"/>
        </w:rPr>
        <w:t>);</w:t>
      </w:r>
    </w:p>
    <w:p w14:paraId="6BAA7778" w14:textId="77777777" w:rsidR="008025F3" w:rsidRPr="008025F3" w:rsidRDefault="008025F3" w:rsidP="008025F3">
      <w:pPr>
        <w:ind w:left="100" w:right="76"/>
        <w:rPr>
          <w:sz w:val="28"/>
          <w:szCs w:val="28"/>
        </w:rPr>
      </w:pPr>
      <w:r w:rsidRPr="008025F3">
        <w:rPr>
          <w:sz w:val="28"/>
          <w:szCs w:val="28"/>
        </w:rPr>
        <w:t xml:space="preserve"> const data = </w:t>
      </w:r>
      <w:proofErr w:type="spellStart"/>
      <w:r w:rsidRPr="008025F3">
        <w:rPr>
          <w:sz w:val="28"/>
          <w:szCs w:val="28"/>
        </w:rPr>
        <w:t>Object.fromEntries</w:t>
      </w:r>
      <w:proofErr w:type="spellEnd"/>
      <w:r w:rsidRPr="008025F3">
        <w:rPr>
          <w:sz w:val="28"/>
          <w:szCs w:val="28"/>
        </w:rPr>
        <w:t>(</w:t>
      </w:r>
      <w:proofErr w:type="spellStart"/>
      <w:proofErr w:type="gramStart"/>
      <w:r w:rsidRPr="008025F3">
        <w:rPr>
          <w:sz w:val="28"/>
          <w:szCs w:val="28"/>
        </w:rPr>
        <w:t>fd.entries</w:t>
      </w:r>
      <w:proofErr w:type="spellEnd"/>
      <w:proofErr w:type="gramEnd"/>
      <w:r w:rsidRPr="008025F3">
        <w:rPr>
          <w:sz w:val="28"/>
          <w:szCs w:val="28"/>
        </w:rPr>
        <w:t>());</w:t>
      </w:r>
    </w:p>
    <w:p w14:paraId="05B614B5" w14:textId="77777777" w:rsidR="008025F3" w:rsidRPr="008025F3" w:rsidRDefault="008025F3" w:rsidP="008025F3">
      <w:pPr>
        <w:ind w:left="100" w:right="76"/>
        <w:rPr>
          <w:sz w:val="28"/>
          <w:szCs w:val="28"/>
        </w:rPr>
      </w:pPr>
      <w:r w:rsidRPr="008025F3">
        <w:rPr>
          <w:sz w:val="28"/>
          <w:szCs w:val="28"/>
        </w:rPr>
        <w:t xml:space="preserve"> const res = await </w:t>
      </w:r>
      <w:proofErr w:type="gramStart"/>
      <w:r w:rsidRPr="008025F3">
        <w:rPr>
          <w:sz w:val="28"/>
          <w:szCs w:val="28"/>
        </w:rPr>
        <w:t>post(</w:t>
      </w:r>
      <w:proofErr w:type="gramEnd"/>
      <w:r w:rsidRPr="008025F3">
        <w:rPr>
          <w:sz w:val="28"/>
          <w:szCs w:val="28"/>
        </w:rPr>
        <w:t>'/</w:t>
      </w:r>
      <w:proofErr w:type="spellStart"/>
      <w:r w:rsidRPr="008025F3">
        <w:rPr>
          <w:sz w:val="28"/>
          <w:szCs w:val="28"/>
        </w:rPr>
        <w:t>api</w:t>
      </w:r>
      <w:proofErr w:type="spellEnd"/>
      <w:r w:rsidRPr="008025F3">
        <w:rPr>
          <w:sz w:val="28"/>
          <w:szCs w:val="28"/>
        </w:rPr>
        <w:t>/appointments', data);</w:t>
      </w:r>
    </w:p>
    <w:p w14:paraId="35451CA0"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document.getElementById</w:t>
      </w:r>
      <w:proofErr w:type="spellEnd"/>
      <w:proofErr w:type="gramEnd"/>
      <w:r w:rsidRPr="008025F3">
        <w:rPr>
          <w:sz w:val="28"/>
          <w:szCs w:val="28"/>
        </w:rPr>
        <w:t>('</w:t>
      </w:r>
      <w:proofErr w:type="spellStart"/>
      <w:r w:rsidRPr="008025F3">
        <w:rPr>
          <w:sz w:val="28"/>
          <w:szCs w:val="28"/>
        </w:rPr>
        <w:t>aout</w:t>
      </w:r>
      <w:proofErr w:type="spellEnd"/>
      <w:r w:rsidRPr="008025F3">
        <w:rPr>
          <w:sz w:val="28"/>
          <w:szCs w:val="28"/>
        </w:rPr>
        <w:t>'</w:t>
      </w:r>
      <w:proofErr w:type="gramStart"/>
      <w:r w:rsidRPr="008025F3">
        <w:rPr>
          <w:sz w:val="28"/>
          <w:szCs w:val="28"/>
        </w:rPr>
        <w:t>).</w:t>
      </w:r>
      <w:proofErr w:type="spellStart"/>
      <w:r w:rsidRPr="008025F3">
        <w:rPr>
          <w:sz w:val="28"/>
          <w:szCs w:val="28"/>
        </w:rPr>
        <w:t>innerText</w:t>
      </w:r>
      <w:proofErr w:type="spellEnd"/>
      <w:proofErr w:type="gramEnd"/>
      <w:r w:rsidRPr="008025F3">
        <w:rPr>
          <w:sz w:val="28"/>
          <w:szCs w:val="28"/>
        </w:rPr>
        <w:t xml:space="preserve"> = </w:t>
      </w:r>
      <w:proofErr w:type="spellStart"/>
      <w:r w:rsidRPr="008025F3">
        <w:rPr>
          <w:sz w:val="28"/>
          <w:szCs w:val="28"/>
        </w:rPr>
        <w:t>JSON.stringify</w:t>
      </w:r>
      <w:proofErr w:type="spellEnd"/>
      <w:r w:rsidRPr="008025F3">
        <w:rPr>
          <w:sz w:val="28"/>
          <w:szCs w:val="28"/>
        </w:rPr>
        <w:t>(res);</w:t>
      </w:r>
    </w:p>
    <w:p w14:paraId="3767FACB" w14:textId="77777777" w:rsidR="008025F3" w:rsidRPr="008025F3" w:rsidRDefault="008025F3" w:rsidP="008025F3">
      <w:pPr>
        <w:ind w:left="100" w:right="76"/>
        <w:rPr>
          <w:sz w:val="28"/>
          <w:szCs w:val="28"/>
        </w:rPr>
      </w:pPr>
      <w:r w:rsidRPr="008025F3">
        <w:rPr>
          <w:sz w:val="28"/>
          <w:szCs w:val="28"/>
        </w:rPr>
        <w:t>}</w:t>
      </w:r>
    </w:p>
    <w:p w14:paraId="2B0D2154" w14:textId="77777777" w:rsidR="008025F3" w:rsidRPr="008025F3" w:rsidRDefault="008025F3" w:rsidP="008025F3">
      <w:pPr>
        <w:ind w:left="100" w:right="76"/>
        <w:rPr>
          <w:sz w:val="28"/>
          <w:szCs w:val="28"/>
        </w:rPr>
      </w:pPr>
      <w:r w:rsidRPr="008025F3">
        <w:rPr>
          <w:sz w:val="28"/>
          <w:szCs w:val="28"/>
        </w:rPr>
        <w:t>&lt;/script&gt;</w:t>
      </w:r>
    </w:p>
    <w:p w14:paraId="31C4565A" w14:textId="77777777" w:rsidR="008025F3" w:rsidRPr="008025F3" w:rsidRDefault="008025F3" w:rsidP="008025F3">
      <w:pPr>
        <w:ind w:left="100" w:right="76"/>
        <w:rPr>
          <w:sz w:val="28"/>
          <w:szCs w:val="28"/>
        </w:rPr>
      </w:pPr>
      <w:r w:rsidRPr="008025F3">
        <w:rPr>
          <w:sz w:val="28"/>
          <w:szCs w:val="28"/>
        </w:rPr>
        <w:t>""")</w:t>
      </w:r>
    </w:p>
    <w:p w14:paraId="5431956F" w14:textId="77777777" w:rsidR="008025F3" w:rsidRPr="008025F3" w:rsidRDefault="008025F3" w:rsidP="008025F3">
      <w:pPr>
        <w:ind w:left="100" w:right="76"/>
        <w:rPr>
          <w:sz w:val="28"/>
          <w:szCs w:val="28"/>
        </w:rPr>
      </w:pPr>
    </w:p>
    <w:p w14:paraId="0D3E9BE5" w14:textId="77777777" w:rsidR="008025F3" w:rsidRPr="008025F3" w:rsidRDefault="008025F3" w:rsidP="008025F3">
      <w:pPr>
        <w:ind w:left="100" w:right="76"/>
        <w:rPr>
          <w:sz w:val="28"/>
          <w:szCs w:val="28"/>
        </w:rPr>
      </w:pPr>
      <w:r w:rsidRPr="008025F3">
        <w:rPr>
          <w:sz w:val="28"/>
          <w:szCs w:val="28"/>
        </w:rPr>
        <w:t># --- Patients</w:t>
      </w:r>
    </w:p>
    <w:p w14:paraId="35EF4821"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('/api/patients', methods=['POST'])</w:t>
      </w:r>
    </w:p>
    <w:p w14:paraId="37AEECB6"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create_</w:t>
      </w:r>
      <w:proofErr w:type="gramStart"/>
      <w:r w:rsidRPr="008025F3">
        <w:rPr>
          <w:sz w:val="28"/>
          <w:szCs w:val="28"/>
        </w:rPr>
        <w:t>patient</w:t>
      </w:r>
      <w:proofErr w:type="spellEnd"/>
      <w:r w:rsidRPr="008025F3">
        <w:rPr>
          <w:sz w:val="28"/>
          <w:szCs w:val="28"/>
        </w:rPr>
        <w:t>(</w:t>
      </w:r>
      <w:proofErr w:type="gramEnd"/>
      <w:r w:rsidRPr="008025F3">
        <w:rPr>
          <w:sz w:val="28"/>
          <w:szCs w:val="28"/>
        </w:rPr>
        <w:t>):</w:t>
      </w:r>
    </w:p>
    <w:p w14:paraId="7981BFA5" w14:textId="77777777" w:rsidR="008025F3" w:rsidRDefault="008025F3" w:rsidP="008025F3">
      <w:pPr>
        <w:ind w:left="100" w:right="76"/>
        <w:rPr>
          <w:sz w:val="28"/>
          <w:szCs w:val="28"/>
        </w:rPr>
      </w:pPr>
      <w:r w:rsidRPr="008025F3">
        <w:rPr>
          <w:sz w:val="28"/>
          <w:szCs w:val="28"/>
        </w:rPr>
        <w:t xml:space="preserve">   </w:t>
      </w:r>
    </w:p>
    <w:p w14:paraId="417EBA9F" w14:textId="77777777" w:rsidR="008025F3" w:rsidRDefault="008025F3" w:rsidP="008025F3">
      <w:pPr>
        <w:ind w:left="100" w:right="76"/>
        <w:rPr>
          <w:sz w:val="28"/>
          <w:szCs w:val="28"/>
        </w:rPr>
      </w:pPr>
    </w:p>
    <w:p w14:paraId="2BC8AAA4" w14:textId="77777777" w:rsidR="008025F3" w:rsidRDefault="008025F3" w:rsidP="008025F3">
      <w:pPr>
        <w:ind w:left="100" w:right="76"/>
        <w:rPr>
          <w:sz w:val="28"/>
          <w:szCs w:val="28"/>
        </w:rPr>
      </w:pPr>
    </w:p>
    <w:p w14:paraId="4CBBC9F9" w14:textId="76C28A62"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5B4036B6" w14:textId="77777777" w:rsidR="008025F3" w:rsidRPr="008025F3" w:rsidRDefault="008025F3" w:rsidP="008025F3">
      <w:pPr>
        <w:ind w:left="100" w:right="76"/>
        <w:rPr>
          <w:sz w:val="28"/>
          <w:szCs w:val="28"/>
        </w:rPr>
      </w:pPr>
      <w:r w:rsidRPr="008025F3">
        <w:rPr>
          <w:sz w:val="28"/>
          <w:szCs w:val="28"/>
        </w:rPr>
        <w:t xml:space="preserve">    try:</w:t>
      </w:r>
    </w:p>
    <w:p w14:paraId="497FDB7A" w14:textId="77777777" w:rsidR="008025F3" w:rsidRPr="008025F3" w:rsidRDefault="008025F3" w:rsidP="008025F3">
      <w:pPr>
        <w:ind w:left="100" w:right="76"/>
        <w:rPr>
          <w:sz w:val="28"/>
          <w:szCs w:val="28"/>
        </w:rPr>
      </w:pPr>
      <w:r w:rsidRPr="008025F3">
        <w:rPr>
          <w:sz w:val="28"/>
          <w:szCs w:val="28"/>
        </w:rPr>
        <w:t xml:space="preserve">        data = </w:t>
      </w:r>
      <w:proofErr w:type="spellStart"/>
      <w:r w:rsidRPr="008025F3">
        <w:rPr>
          <w:sz w:val="28"/>
          <w:szCs w:val="28"/>
        </w:rPr>
        <w:t>patient_</w:t>
      </w:r>
      <w:proofErr w:type="gramStart"/>
      <w:r w:rsidRPr="008025F3">
        <w:rPr>
          <w:sz w:val="28"/>
          <w:szCs w:val="28"/>
        </w:rPr>
        <w:t>schema.load</w:t>
      </w:r>
      <w:proofErr w:type="spellEnd"/>
      <w:proofErr w:type="gramEnd"/>
      <w:r w:rsidRPr="008025F3">
        <w:rPr>
          <w:sz w:val="28"/>
          <w:szCs w:val="28"/>
        </w:rPr>
        <w:t>(</w:t>
      </w:r>
      <w:proofErr w:type="spellStart"/>
      <w:r w:rsidRPr="008025F3">
        <w:rPr>
          <w:sz w:val="28"/>
          <w:szCs w:val="28"/>
        </w:rPr>
        <w:t>json_data</w:t>
      </w:r>
      <w:proofErr w:type="spellEnd"/>
      <w:r w:rsidRPr="008025F3">
        <w:rPr>
          <w:sz w:val="28"/>
          <w:szCs w:val="28"/>
        </w:rPr>
        <w:t>)</w:t>
      </w:r>
    </w:p>
    <w:p w14:paraId="4913BEB9" w14:textId="77777777" w:rsidR="008025F3" w:rsidRPr="008025F3" w:rsidRDefault="008025F3" w:rsidP="008025F3">
      <w:pPr>
        <w:ind w:left="100" w:right="76"/>
        <w:rPr>
          <w:sz w:val="28"/>
          <w:szCs w:val="28"/>
        </w:rPr>
      </w:pPr>
      <w:r w:rsidRPr="008025F3">
        <w:rPr>
          <w:sz w:val="28"/>
          <w:szCs w:val="28"/>
        </w:rPr>
        <w:t xml:space="preserve">    except </w:t>
      </w:r>
      <w:proofErr w:type="spellStart"/>
      <w:r w:rsidRPr="008025F3">
        <w:rPr>
          <w:sz w:val="28"/>
          <w:szCs w:val="28"/>
        </w:rPr>
        <w:t>ValidationError</w:t>
      </w:r>
      <w:proofErr w:type="spellEnd"/>
      <w:r w:rsidRPr="008025F3">
        <w:rPr>
          <w:sz w:val="28"/>
          <w:szCs w:val="28"/>
        </w:rPr>
        <w:t xml:space="preserve"> as err:</w:t>
      </w:r>
    </w:p>
    <w:p w14:paraId="15888C29" w14:textId="77777777" w:rsidR="008025F3" w:rsidRPr="008025F3" w:rsidRDefault="008025F3" w:rsidP="008025F3">
      <w:pPr>
        <w:ind w:left="100" w:right="76"/>
        <w:rPr>
          <w:sz w:val="28"/>
          <w:szCs w:val="28"/>
        </w:rPr>
      </w:pPr>
      <w:r w:rsidRPr="008025F3">
        <w:rPr>
          <w:sz w:val="28"/>
          <w:szCs w:val="28"/>
        </w:rPr>
        <w:t xml:space="preserve">        return {"errors": </w:t>
      </w:r>
      <w:proofErr w:type="spellStart"/>
      <w:proofErr w:type="gramStart"/>
      <w:r w:rsidRPr="008025F3">
        <w:rPr>
          <w:sz w:val="28"/>
          <w:szCs w:val="28"/>
        </w:rPr>
        <w:t>err.messages</w:t>
      </w:r>
      <w:proofErr w:type="spellEnd"/>
      <w:proofErr w:type="gramEnd"/>
      <w:r w:rsidRPr="008025F3">
        <w:rPr>
          <w:sz w:val="28"/>
          <w:szCs w:val="28"/>
        </w:rPr>
        <w:t>}, 400</w:t>
      </w:r>
    </w:p>
    <w:p w14:paraId="3275C947" w14:textId="77777777" w:rsidR="008025F3" w:rsidRPr="008025F3" w:rsidRDefault="008025F3" w:rsidP="008025F3">
      <w:pPr>
        <w:ind w:left="100" w:right="76"/>
        <w:rPr>
          <w:sz w:val="28"/>
          <w:szCs w:val="28"/>
        </w:rPr>
      </w:pPr>
      <w:r w:rsidRPr="008025F3">
        <w:rPr>
          <w:sz w:val="28"/>
          <w:szCs w:val="28"/>
        </w:rPr>
        <w:t xml:space="preserve">    p = Patient(**data)</w:t>
      </w:r>
    </w:p>
    <w:p w14:paraId="6BB76E1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(p)</w:t>
      </w:r>
    </w:p>
    <w:p w14:paraId="7707B5F5"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7DDC6206"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patient_</w:t>
      </w:r>
      <w:proofErr w:type="gramStart"/>
      <w:r w:rsidRPr="008025F3">
        <w:rPr>
          <w:sz w:val="28"/>
          <w:szCs w:val="28"/>
        </w:rPr>
        <w:t>schema.dump</w:t>
      </w:r>
      <w:proofErr w:type="spellEnd"/>
      <w:proofErr w:type="gramEnd"/>
      <w:r w:rsidRPr="008025F3">
        <w:rPr>
          <w:sz w:val="28"/>
          <w:szCs w:val="28"/>
        </w:rPr>
        <w:t>(p), 201</w:t>
      </w:r>
    </w:p>
    <w:p w14:paraId="0AA98149" w14:textId="77777777" w:rsidR="008025F3" w:rsidRPr="008025F3" w:rsidRDefault="008025F3" w:rsidP="008025F3">
      <w:pPr>
        <w:ind w:left="100" w:right="76"/>
        <w:rPr>
          <w:sz w:val="28"/>
          <w:szCs w:val="28"/>
        </w:rPr>
      </w:pPr>
    </w:p>
    <w:p w14:paraId="23D17FCC"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('/api/patients', methods=['GET'])</w:t>
      </w:r>
    </w:p>
    <w:p w14:paraId="37208A61"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list_</w:t>
      </w:r>
      <w:proofErr w:type="gramStart"/>
      <w:r w:rsidRPr="008025F3">
        <w:rPr>
          <w:sz w:val="28"/>
          <w:szCs w:val="28"/>
        </w:rPr>
        <w:t>patients</w:t>
      </w:r>
      <w:proofErr w:type="spellEnd"/>
      <w:r w:rsidRPr="008025F3">
        <w:rPr>
          <w:sz w:val="28"/>
          <w:szCs w:val="28"/>
        </w:rPr>
        <w:t>(</w:t>
      </w:r>
      <w:proofErr w:type="gramEnd"/>
      <w:r w:rsidRPr="008025F3">
        <w:rPr>
          <w:sz w:val="28"/>
          <w:szCs w:val="28"/>
        </w:rPr>
        <w:t>):</w:t>
      </w:r>
    </w:p>
    <w:p w14:paraId="766979D6" w14:textId="77777777" w:rsidR="008025F3" w:rsidRPr="008025F3" w:rsidRDefault="008025F3" w:rsidP="008025F3">
      <w:pPr>
        <w:ind w:left="100" w:right="76"/>
        <w:rPr>
          <w:sz w:val="28"/>
          <w:szCs w:val="28"/>
        </w:rPr>
      </w:pPr>
      <w:r w:rsidRPr="008025F3">
        <w:rPr>
          <w:sz w:val="28"/>
          <w:szCs w:val="28"/>
        </w:rPr>
        <w:t xml:space="preserve">    patients = </w:t>
      </w:r>
      <w:proofErr w:type="spellStart"/>
      <w:proofErr w:type="gramStart"/>
      <w:r w:rsidRPr="008025F3">
        <w:rPr>
          <w:sz w:val="28"/>
          <w:szCs w:val="28"/>
        </w:rPr>
        <w:t>Patient.query.order</w:t>
      </w:r>
      <w:proofErr w:type="gramEnd"/>
      <w:r w:rsidRPr="008025F3">
        <w:rPr>
          <w:sz w:val="28"/>
          <w:szCs w:val="28"/>
        </w:rPr>
        <w:t>_</w:t>
      </w:r>
      <w:proofErr w:type="gramStart"/>
      <w:r w:rsidRPr="008025F3">
        <w:rPr>
          <w:sz w:val="28"/>
          <w:szCs w:val="28"/>
        </w:rPr>
        <w:t>by</w:t>
      </w:r>
      <w:proofErr w:type="spellEnd"/>
      <w:r w:rsidRPr="008025F3">
        <w:rPr>
          <w:sz w:val="28"/>
          <w:szCs w:val="28"/>
        </w:rPr>
        <w:t>(</w:t>
      </w:r>
      <w:proofErr w:type="spellStart"/>
      <w:proofErr w:type="gramEnd"/>
      <w:r w:rsidRPr="008025F3">
        <w:rPr>
          <w:sz w:val="28"/>
          <w:szCs w:val="28"/>
        </w:rPr>
        <w:t>Patient.id.desc</w:t>
      </w:r>
      <w:proofErr w:type="spellEnd"/>
      <w:r w:rsidRPr="008025F3">
        <w:rPr>
          <w:sz w:val="28"/>
          <w:szCs w:val="28"/>
        </w:rPr>
        <w:t>()</w:t>
      </w:r>
      <w:proofErr w:type="gramStart"/>
      <w:r w:rsidRPr="008025F3">
        <w:rPr>
          <w:sz w:val="28"/>
          <w:szCs w:val="28"/>
        </w:rPr>
        <w:t>).all</w:t>
      </w:r>
      <w:proofErr w:type="gramEnd"/>
      <w:r w:rsidRPr="008025F3">
        <w:rPr>
          <w:sz w:val="28"/>
          <w:szCs w:val="28"/>
        </w:rPr>
        <w:t>()</w:t>
      </w:r>
    </w:p>
    <w:p w14:paraId="4773F556"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patients_</w:t>
      </w:r>
      <w:proofErr w:type="gramStart"/>
      <w:r w:rsidRPr="008025F3">
        <w:rPr>
          <w:sz w:val="28"/>
          <w:szCs w:val="28"/>
        </w:rPr>
        <w:t>schema.dump</w:t>
      </w:r>
      <w:proofErr w:type="spellEnd"/>
      <w:proofErr w:type="gramEnd"/>
      <w:r w:rsidRPr="008025F3">
        <w:rPr>
          <w:sz w:val="28"/>
          <w:szCs w:val="28"/>
        </w:rPr>
        <w:t>(patients)</w:t>
      </w:r>
    </w:p>
    <w:p w14:paraId="4697C1FA" w14:textId="77777777" w:rsidR="008025F3" w:rsidRPr="008025F3" w:rsidRDefault="008025F3" w:rsidP="008025F3">
      <w:pPr>
        <w:ind w:left="100" w:right="76"/>
        <w:rPr>
          <w:sz w:val="28"/>
          <w:szCs w:val="28"/>
        </w:rPr>
      </w:pPr>
    </w:p>
    <w:p w14:paraId="46F97693"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('/api/patients/&lt;</w:t>
      </w:r>
      <w:proofErr w:type="gramStart"/>
      <w:r w:rsidRPr="008025F3">
        <w:rPr>
          <w:sz w:val="28"/>
          <w:szCs w:val="28"/>
        </w:rPr>
        <w:t>int:pid</w:t>
      </w:r>
      <w:proofErr w:type="gramEnd"/>
      <w:r w:rsidRPr="008025F3">
        <w:rPr>
          <w:sz w:val="28"/>
          <w:szCs w:val="28"/>
        </w:rPr>
        <w:t>&gt;', methods=['GET'])</w:t>
      </w:r>
    </w:p>
    <w:p w14:paraId="6B46CEAD"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get_patient</w:t>
      </w:r>
      <w:proofErr w:type="spellEnd"/>
      <w:r w:rsidRPr="008025F3">
        <w:rPr>
          <w:sz w:val="28"/>
          <w:szCs w:val="28"/>
        </w:rPr>
        <w:t>(</w:t>
      </w:r>
      <w:proofErr w:type="spellStart"/>
      <w:r w:rsidRPr="008025F3">
        <w:rPr>
          <w:sz w:val="28"/>
          <w:szCs w:val="28"/>
        </w:rPr>
        <w:t>pid</w:t>
      </w:r>
      <w:proofErr w:type="spellEnd"/>
      <w:r w:rsidRPr="008025F3">
        <w:rPr>
          <w:sz w:val="28"/>
          <w:szCs w:val="28"/>
        </w:rPr>
        <w:t>):</w:t>
      </w:r>
    </w:p>
    <w:p w14:paraId="1673A48F" w14:textId="77777777" w:rsidR="008025F3" w:rsidRPr="008025F3" w:rsidRDefault="008025F3" w:rsidP="008025F3">
      <w:pPr>
        <w:ind w:left="100" w:right="76"/>
        <w:rPr>
          <w:sz w:val="28"/>
          <w:szCs w:val="28"/>
        </w:rPr>
      </w:pPr>
      <w:r w:rsidRPr="008025F3">
        <w:rPr>
          <w:sz w:val="28"/>
          <w:szCs w:val="28"/>
        </w:rPr>
        <w:t xml:space="preserve">    p = Patient.query.get_or_404(</w:t>
      </w:r>
      <w:proofErr w:type="spellStart"/>
      <w:r w:rsidRPr="008025F3">
        <w:rPr>
          <w:sz w:val="28"/>
          <w:szCs w:val="28"/>
        </w:rPr>
        <w:t>pid</w:t>
      </w:r>
      <w:proofErr w:type="spellEnd"/>
      <w:r w:rsidRPr="008025F3">
        <w:rPr>
          <w:sz w:val="28"/>
          <w:szCs w:val="28"/>
        </w:rPr>
        <w:t>)</w:t>
      </w:r>
    </w:p>
    <w:p w14:paraId="6D7CB007"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patient_</w:t>
      </w:r>
      <w:proofErr w:type="gramStart"/>
      <w:r w:rsidRPr="008025F3">
        <w:rPr>
          <w:sz w:val="28"/>
          <w:szCs w:val="28"/>
        </w:rPr>
        <w:t>schema.dump</w:t>
      </w:r>
      <w:proofErr w:type="spellEnd"/>
      <w:proofErr w:type="gramEnd"/>
      <w:r w:rsidRPr="008025F3">
        <w:rPr>
          <w:sz w:val="28"/>
          <w:szCs w:val="28"/>
        </w:rPr>
        <w:t>(p)</w:t>
      </w:r>
    </w:p>
    <w:p w14:paraId="6379F194" w14:textId="77777777" w:rsidR="008025F3" w:rsidRPr="008025F3" w:rsidRDefault="008025F3" w:rsidP="008025F3">
      <w:pPr>
        <w:ind w:left="100" w:right="76"/>
        <w:rPr>
          <w:sz w:val="28"/>
          <w:szCs w:val="28"/>
        </w:rPr>
      </w:pPr>
    </w:p>
    <w:p w14:paraId="5835B07A" w14:textId="77777777" w:rsidR="008025F3" w:rsidRPr="008025F3" w:rsidRDefault="008025F3" w:rsidP="008025F3">
      <w:pPr>
        <w:ind w:left="100" w:right="76"/>
        <w:rPr>
          <w:sz w:val="28"/>
          <w:szCs w:val="28"/>
        </w:rPr>
      </w:pPr>
      <w:r w:rsidRPr="008025F3">
        <w:rPr>
          <w:sz w:val="28"/>
          <w:szCs w:val="28"/>
        </w:rPr>
        <w:t># --- Doctors</w:t>
      </w:r>
    </w:p>
    <w:p w14:paraId="1EC01FE0"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('/api/doctors', methods=['POST'])</w:t>
      </w:r>
    </w:p>
    <w:p w14:paraId="4B9388E6"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create_</w:t>
      </w:r>
      <w:proofErr w:type="gramStart"/>
      <w:r w:rsidRPr="008025F3">
        <w:rPr>
          <w:sz w:val="28"/>
          <w:szCs w:val="28"/>
        </w:rPr>
        <w:t>doctor</w:t>
      </w:r>
      <w:proofErr w:type="spellEnd"/>
      <w:r w:rsidRPr="008025F3">
        <w:rPr>
          <w:sz w:val="28"/>
          <w:szCs w:val="28"/>
        </w:rPr>
        <w:t>(</w:t>
      </w:r>
      <w:proofErr w:type="gramEnd"/>
      <w:r w:rsidRPr="008025F3">
        <w:rPr>
          <w:sz w:val="28"/>
          <w:szCs w:val="28"/>
        </w:rPr>
        <w:t>):</w:t>
      </w:r>
    </w:p>
    <w:p w14:paraId="75F7C60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3D75F382" w14:textId="77777777" w:rsidR="008025F3" w:rsidRPr="008025F3" w:rsidRDefault="008025F3" w:rsidP="008025F3">
      <w:pPr>
        <w:ind w:left="100" w:right="76"/>
        <w:rPr>
          <w:sz w:val="28"/>
          <w:szCs w:val="28"/>
        </w:rPr>
      </w:pPr>
      <w:r w:rsidRPr="008025F3">
        <w:rPr>
          <w:sz w:val="28"/>
          <w:szCs w:val="28"/>
        </w:rPr>
        <w:t xml:space="preserve">    try:</w:t>
      </w:r>
    </w:p>
    <w:p w14:paraId="710B95C5" w14:textId="77777777" w:rsidR="008025F3" w:rsidRPr="008025F3" w:rsidRDefault="008025F3" w:rsidP="008025F3">
      <w:pPr>
        <w:ind w:left="100" w:right="76"/>
        <w:rPr>
          <w:sz w:val="28"/>
          <w:szCs w:val="28"/>
        </w:rPr>
      </w:pPr>
      <w:r w:rsidRPr="008025F3">
        <w:rPr>
          <w:sz w:val="28"/>
          <w:szCs w:val="28"/>
        </w:rPr>
        <w:t xml:space="preserve">        data = </w:t>
      </w:r>
      <w:proofErr w:type="spellStart"/>
      <w:r w:rsidRPr="008025F3">
        <w:rPr>
          <w:sz w:val="28"/>
          <w:szCs w:val="28"/>
        </w:rPr>
        <w:t>doctor_</w:t>
      </w:r>
      <w:proofErr w:type="gramStart"/>
      <w:r w:rsidRPr="008025F3">
        <w:rPr>
          <w:sz w:val="28"/>
          <w:szCs w:val="28"/>
        </w:rPr>
        <w:t>schema.load</w:t>
      </w:r>
      <w:proofErr w:type="spellEnd"/>
      <w:proofErr w:type="gramEnd"/>
      <w:r w:rsidRPr="008025F3">
        <w:rPr>
          <w:sz w:val="28"/>
          <w:szCs w:val="28"/>
        </w:rPr>
        <w:t>(</w:t>
      </w:r>
      <w:proofErr w:type="spellStart"/>
      <w:r w:rsidRPr="008025F3">
        <w:rPr>
          <w:sz w:val="28"/>
          <w:szCs w:val="28"/>
        </w:rPr>
        <w:t>json_data</w:t>
      </w:r>
      <w:proofErr w:type="spellEnd"/>
      <w:r w:rsidRPr="008025F3">
        <w:rPr>
          <w:sz w:val="28"/>
          <w:szCs w:val="28"/>
        </w:rPr>
        <w:t>)</w:t>
      </w:r>
    </w:p>
    <w:p w14:paraId="647D94B6" w14:textId="77777777" w:rsidR="008025F3" w:rsidRPr="008025F3" w:rsidRDefault="008025F3" w:rsidP="008025F3">
      <w:pPr>
        <w:ind w:left="100" w:right="76"/>
        <w:rPr>
          <w:sz w:val="28"/>
          <w:szCs w:val="28"/>
        </w:rPr>
      </w:pPr>
      <w:r w:rsidRPr="008025F3">
        <w:rPr>
          <w:sz w:val="28"/>
          <w:szCs w:val="28"/>
        </w:rPr>
        <w:t xml:space="preserve">    except </w:t>
      </w:r>
      <w:proofErr w:type="spellStart"/>
      <w:r w:rsidRPr="008025F3">
        <w:rPr>
          <w:sz w:val="28"/>
          <w:szCs w:val="28"/>
        </w:rPr>
        <w:t>ValidationError</w:t>
      </w:r>
      <w:proofErr w:type="spellEnd"/>
      <w:r w:rsidRPr="008025F3">
        <w:rPr>
          <w:sz w:val="28"/>
          <w:szCs w:val="28"/>
        </w:rPr>
        <w:t xml:space="preserve"> as err:</w:t>
      </w:r>
    </w:p>
    <w:p w14:paraId="40BEE48E" w14:textId="77777777" w:rsidR="008025F3" w:rsidRPr="008025F3" w:rsidRDefault="008025F3" w:rsidP="008025F3">
      <w:pPr>
        <w:ind w:left="100" w:right="76"/>
        <w:rPr>
          <w:sz w:val="28"/>
          <w:szCs w:val="28"/>
        </w:rPr>
      </w:pPr>
      <w:r w:rsidRPr="008025F3">
        <w:rPr>
          <w:sz w:val="28"/>
          <w:szCs w:val="28"/>
        </w:rPr>
        <w:t xml:space="preserve">        return {"errors": </w:t>
      </w:r>
      <w:proofErr w:type="spellStart"/>
      <w:proofErr w:type="gramStart"/>
      <w:r w:rsidRPr="008025F3">
        <w:rPr>
          <w:sz w:val="28"/>
          <w:szCs w:val="28"/>
        </w:rPr>
        <w:t>err.messages</w:t>
      </w:r>
      <w:proofErr w:type="spellEnd"/>
      <w:proofErr w:type="gramEnd"/>
      <w:r w:rsidRPr="008025F3">
        <w:rPr>
          <w:sz w:val="28"/>
          <w:szCs w:val="28"/>
        </w:rPr>
        <w:t>}, 400</w:t>
      </w:r>
    </w:p>
    <w:p w14:paraId="7652FEA3" w14:textId="77777777"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accept</w:t>
      </w:r>
      <w:proofErr w:type="gramEnd"/>
      <w:r w:rsidRPr="008025F3">
        <w:rPr>
          <w:sz w:val="28"/>
          <w:szCs w:val="28"/>
        </w:rPr>
        <w:t xml:space="preserve"> </w:t>
      </w:r>
      <w:proofErr w:type="spellStart"/>
      <w:r w:rsidRPr="008025F3">
        <w:rPr>
          <w:sz w:val="28"/>
          <w:szCs w:val="28"/>
        </w:rPr>
        <w:t>available_from</w:t>
      </w:r>
      <w:proofErr w:type="spellEnd"/>
      <w:r w:rsidRPr="008025F3">
        <w:rPr>
          <w:sz w:val="28"/>
          <w:szCs w:val="28"/>
        </w:rPr>
        <w:t xml:space="preserve"> and </w:t>
      </w:r>
      <w:proofErr w:type="spellStart"/>
      <w:r w:rsidRPr="008025F3">
        <w:rPr>
          <w:sz w:val="28"/>
          <w:szCs w:val="28"/>
        </w:rPr>
        <w:t>available_to</w:t>
      </w:r>
      <w:proofErr w:type="spellEnd"/>
      <w:r w:rsidRPr="008025F3">
        <w:rPr>
          <w:sz w:val="28"/>
          <w:szCs w:val="28"/>
        </w:rPr>
        <w:t xml:space="preserve"> as strings "HH:MM" -- marshmallow handles time parsing</w:t>
      </w:r>
    </w:p>
    <w:p w14:paraId="68FFB85C" w14:textId="77777777" w:rsidR="008025F3" w:rsidRPr="008025F3" w:rsidRDefault="008025F3" w:rsidP="008025F3">
      <w:pPr>
        <w:ind w:left="100" w:right="76"/>
        <w:rPr>
          <w:sz w:val="28"/>
          <w:szCs w:val="28"/>
        </w:rPr>
      </w:pPr>
      <w:r w:rsidRPr="008025F3">
        <w:rPr>
          <w:sz w:val="28"/>
          <w:szCs w:val="28"/>
        </w:rPr>
        <w:t xml:space="preserve">    d = Doctor(**data)</w:t>
      </w:r>
    </w:p>
    <w:p w14:paraId="3550991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(d)</w:t>
      </w:r>
    </w:p>
    <w:p w14:paraId="700D978A"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547B6BF6"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doctor_</w:t>
      </w:r>
      <w:proofErr w:type="gramStart"/>
      <w:r w:rsidRPr="008025F3">
        <w:rPr>
          <w:sz w:val="28"/>
          <w:szCs w:val="28"/>
        </w:rPr>
        <w:t>schema.dump</w:t>
      </w:r>
      <w:proofErr w:type="spellEnd"/>
      <w:proofErr w:type="gramEnd"/>
      <w:r w:rsidRPr="008025F3">
        <w:rPr>
          <w:sz w:val="28"/>
          <w:szCs w:val="28"/>
        </w:rPr>
        <w:t>(d), 201</w:t>
      </w:r>
    </w:p>
    <w:p w14:paraId="1DE9ACB0" w14:textId="77777777" w:rsidR="008025F3" w:rsidRPr="008025F3" w:rsidRDefault="008025F3" w:rsidP="008025F3">
      <w:pPr>
        <w:ind w:left="100" w:right="76"/>
        <w:rPr>
          <w:sz w:val="28"/>
          <w:szCs w:val="28"/>
        </w:rPr>
      </w:pPr>
    </w:p>
    <w:p w14:paraId="28929A21"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('/api/doctors', methods=['GET'])</w:t>
      </w:r>
    </w:p>
    <w:p w14:paraId="1B2FB4B0"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list_</w:t>
      </w:r>
      <w:proofErr w:type="gramStart"/>
      <w:r w:rsidRPr="008025F3">
        <w:rPr>
          <w:sz w:val="28"/>
          <w:szCs w:val="28"/>
        </w:rPr>
        <w:t>doctors</w:t>
      </w:r>
      <w:proofErr w:type="spellEnd"/>
      <w:r w:rsidRPr="008025F3">
        <w:rPr>
          <w:sz w:val="28"/>
          <w:szCs w:val="28"/>
        </w:rPr>
        <w:t>(</w:t>
      </w:r>
      <w:proofErr w:type="gramEnd"/>
      <w:r w:rsidRPr="008025F3">
        <w:rPr>
          <w:sz w:val="28"/>
          <w:szCs w:val="28"/>
        </w:rPr>
        <w:t>):</w:t>
      </w:r>
    </w:p>
    <w:p w14:paraId="10338F78" w14:textId="77777777" w:rsidR="008025F3" w:rsidRPr="008025F3" w:rsidRDefault="008025F3" w:rsidP="008025F3">
      <w:pPr>
        <w:ind w:left="100" w:right="76"/>
        <w:rPr>
          <w:sz w:val="28"/>
          <w:szCs w:val="28"/>
        </w:rPr>
      </w:pPr>
      <w:r w:rsidRPr="008025F3">
        <w:rPr>
          <w:sz w:val="28"/>
          <w:szCs w:val="28"/>
        </w:rPr>
        <w:t xml:space="preserve">    docs = </w:t>
      </w:r>
      <w:proofErr w:type="spellStart"/>
      <w:proofErr w:type="gramStart"/>
      <w:r w:rsidRPr="008025F3">
        <w:rPr>
          <w:sz w:val="28"/>
          <w:szCs w:val="28"/>
        </w:rPr>
        <w:t>Doctor.query.order</w:t>
      </w:r>
      <w:proofErr w:type="gramEnd"/>
      <w:r w:rsidRPr="008025F3">
        <w:rPr>
          <w:sz w:val="28"/>
          <w:szCs w:val="28"/>
        </w:rPr>
        <w:t>_</w:t>
      </w:r>
      <w:proofErr w:type="gramStart"/>
      <w:r w:rsidRPr="008025F3">
        <w:rPr>
          <w:sz w:val="28"/>
          <w:szCs w:val="28"/>
        </w:rPr>
        <w:t>by</w:t>
      </w:r>
      <w:proofErr w:type="spellEnd"/>
      <w:r w:rsidRPr="008025F3">
        <w:rPr>
          <w:sz w:val="28"/>
          <w:szCs w:val="28"/>
        </w:rPr>
        <w:t>(</w:t>
      </w:r>
      <w:proofErr w:type="spellStart"/>
      <w:proofErr w:type="gramEnd"/>
      <w:r w:rsidRPr="008025F3">
        <w:rPr>
          <w:sz w:val="28"/>
          <w:szCs w:val="28"/>
        </w:rPr>
        <w:t>Doctor.id.desc</w:t>
      </w:r>
      <w:proofErr w:type="spellEnd"/>
      <w:r w:rsidRPr="008025F3">
        <w:rPr>
          <w:sz w:val="28"/>
          <w:szCs w:val="28"/>
        </w:rPr>
        <w:t>()</w:t>
      </w:r>
      <w:proofErr w:type="gramStart"/>
      <w:r w:rsidRPr="008025F3">
        <w:rPr>
          <w:sz w:val="28"/>
          <w:szCs w:val="28"/>
        </w:rPr>
        <w:t>).all</w:t>
      </w:r>
      <w:proofErr w:type="gramEnd"/>
      <w:r w:rsidRPr="008025F3">
        <w:rPr>
          <w:sz w:val="28"/>
          <w:szCs w:val="28"/>
        </w:rPr>
        <w:t>()</w:t>
      </w:r>
    </w:p>
    <w:p w14:paraId="2513A5AB"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doctors_</w:t>
      </w:r>
      <w:proofErr w:type="gramStart"/>
      <w:r w:rsidRPr="008025F3">
        <w:rPr>
          <w:sz w:val="28"/>
          <w:szCs w:val="28"/>
        </w:rPr>
        <w:t>schema.dump</w:t>
      </w:r>
      <w:proofErr w:type="spellEnd"/>
      <w:proofErr w:type="gramEnd"/>
      <w:r w:rsidRPr="008025F3">
        <w:rPr>
          <w:sz w:val="28"/>
          <w:szCs w:val="28"/>
        </w:rPr>
        <w:t>(docs)</w:t>
      </w:r>
    </w:p>
    <w:p w14:paraId="7DC75800" w14:textId="77777777" w:rsidR="008025F3" w:rsidRPr="008025F3" w:rsidRDefault="008025F3" w:rsidP="008025F3">
      <w:pPr>
        <w:ind w:left="100" w:right="76"/>
        <w:rPr>
          <w:sz w:val="28"/>
          <w:szCs w:val="28"/>
        </w:rPr>
      </w:pPr>
    </w:p>
    <w:p w14:paraId="61719CB9" w14:textId="77777777" w:rsidR="008025F3" w:rsidRDefault="008025F3" w:rsidP="008025F3">
      <w:pPr>
        <w:ind w:left="100" w:right="76"/>
        <w:rPr>
          <w:sz w:val="28"/>
          <w:szCs w:val="28"/>
        </w:rPr>
      </w:pPr>
    </w:p>
    <w:p w14:paraId="4705C9A0" w14:textId="77777777" w:rsidR="008025F3" w:rsidRDefault="008025F3" w:rsidP="008025F3">
      <w:pPr>
        <w:ind w:left="100" w:right="76"/>
        <w:rPr>
          <w:sz w:val="28"/>
          <w:szCs w:val="28"/>
        </w:rPr>
      </w:pPr>
    </w:p>
    <w:p w14:paraId="6387F1C2" w14:textId="5E964C9B"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('/api/doctors/&lt;</w:t>
      </w:r>
      <w:proofErr w:type="gramStart"/>
      <w:r w:rsidRPr="008025F3">
        <w:rPr>
          <w:sz w:val="28"/>
          <w:szCs w:val="28"/>
        </w:rPr>
        <w:t>int:did</w:t>
      </w:r>
      <w:proofErr w:type="gramEnd"/>
      <w:r w:rsidRPr="008025F3">
        <w:rPr>
          <w:sz w:val="28"/>
          <w:szCs w:val="28"/>
        </w:rPr>
        <w:t>&gt;', methods=['GET'])</w:t>
      </w:r>
    </w:p>
    <w:p w14:paraId="71527FC2"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get_doctor</w:t>
      </w:r>
      <w:proofErr w:type="spellEnd"/>
      <w:r w:rsidRPr="008025F3">
        <w:rPr>
          <w:sz w:val="28"/>
          <w:szCs w:val="28"/>
        </w:rPr>
        <w:t>(did):</w:t>
      </w:r>
    </w:p>
    <w:p w14:paraId="04FC1EFB" w14:textId="77777777" w:rsidR="008025F3" w:rsidRPr="008025F3" w:rsidRDefault="008025F3" w:rsidP="008025F3">
      <w:pPr>
        <w:ind w:left="100" w:right="76"/>
        <w:rPr>
          <w:sz w:val="28"/>
          <w:szCs w:val="28"/>
        </w:rPr>
      </w:pPr>
      <w:r w:rsidRPr="008025F3">
        <w:rPr>
          <w:sz w:val="28"/>
          <w:szCs w:val="28"/>
        </w:rPr>
        <w:t xml:space="preserve">    d = Doctor.query.get_or_404(did)</w:t>
      </w:r>
    </w:p>
    <w:p w14:paraId="573D2D11"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doctor_</w:t>
      </w:r>
      <w:proofErr w:type="gramStart"/>
      <w:r w:rsidRPr="008025F3">
        <w:rPr>
          <w:sz w:val="28"/>
          <w:szCs w:val="28"/>
        </w:rPr>
        <w:t>schema.dump</w:t>
      </w:r>
      <w:proofErr w:type="spellEnd"/>
      <w:proofErr w:type="gramEnd"/>
      <w:r w:rsidRPr="008025F3">
        <w:rPr>
          <w:sz w:val="28"/>
          <w:szCs w:val="28"/>
        </w:rPr>
        <w:t>(d)</w:t>
      </w:r>
    </w:p>
    <w:p w14:paraId="60F6D39E" w14:textId="77777777" w:rsidR="008025F3" w:rsidRPr="008025F3" w:rsidRDefault="008025F3" w:rsidP="008025F3">
      <w:pPr>
        <w:ind w:left="100" w:right="76"/>
        <w:rPr>
          <w:sz w:val="28"/>
          <w:szCs w:val="28"/>
        </w:rPr>
      </w:pPr>
    </w:p>
    <w:p w14:paraId="78214A8F" w14:textId="77777777" w:rsidR="008025F3" w:rsidRPr="008025F3" w:rsidRDefault="008025F3" w:rsidP="008025F3">
      <w:pPr>
        <w:ind w:left="100" w:right="76"/>
        <w:rPr>
          <w:sz w:val="28"/>
          <w:szCs w:val="28"/>
        </w:rPr>
      </w:pPr>
      <w:r w:rsidRPr="008025F3">
        <w:rPr>
          <w:sz w:val="28"/>
          <w:szCs w:val="28"/>
        </w:rPr>
        <w:t># --- Appointments</w:t>
      </w:r>
    </w:p>
    <w:p w14:paraId="30363AF3"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('/api/appointments', methods=['POST'])</w:t>
      </w:r>
    </w:p>
    <w:p w14:paraId="2B803E71"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create_</w:t>
      </w:r>
      <w:proofErr w:type="gramStart"/>
      <w:r w:rsidRPr="008025F3">
        <w:rPr>
          <w:sz w:val="28"/>
          <w:szCs w:val="28"/>
        </w:rPr>
        <w:t>appointment</w:t>
      </w:r>
      <w:proofErr w:type="spellEnd"/>
      <w:r w:rsidRPr="008025F3">
        <w:rPr>
          <w:sz w:val="28"/>
          <w:szCs w:val="28"/>
        </w:rPr>
        <w:t>(</w:t>
      </w:r>
      <w:proofErr w:type="gramEnd"/>
      <w:r w:rsidRPr="008025F3">
        <w:rPr>
          <w:sz w:val="28"/>
          <w:szCs w:val="28"/>
        </w:rPr>
        <w:t>):</w:t>
      </w:r>
    </w:p>
    <w:p w14:paraId="71E8376F"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74A39AFA" w14:textId="77777777" w:rsidR="008025F3" w:rsidRPr="008025F3" w:rsidRDefault="008025F3" w:rsidP="008025F3">
      <w:pPr>
        <w:ind w:left="100" w:right="76"/>
        <w:rPr>
          <w:sz w:val="28"/>
          <w:szCs w:val="28"/>
        </w:rPr>
      </w:pPr>
      <w:r w:rsidRPr="008025F3">
        <w:rPr>
          <w:sz w:val="28"/>
          <w:szCs w:val="28"/>
        </w:rPr>
        <w:t xml:space="preserve">    try:</w:t>
      </w:r>
    </w:p>
    <w:p w14:paraId="437D5A30" w14:textId="77777777" w:rsidR="008025F3" w:rsidRPr="008025F3" w:rsidRDefault="008025F3" w:rsidP="008025F3">
      <w:pPr>
        <w:ind w:left="100" w:right="76"/>
        <w:rPr>
          <w:sz w:val="28"/>
          <w:szCs w:val="28"/>
        </w:rPr>
      </w:pPr>
      <w:r w:rsidRPr="008025F3">
        <w:rPr>
          <w:sz w:val="28"/>
          <w:szCs w:val="28"/>
        </w:rPr>
        <w:t xml:space="preserve">        data = </w:t>
      </w:r>
      <w:proofErr w:type="spellStart"/>
      <w:r w:rsidRPr="008025F3">
        <w:rPr>
          <w:sz w:val="28"/>
          <w:szCs w:val="28"/>
        </w:rPr>
        <w:t>appointment_</w:t>
      </w:r>
      <w:proofErr w:type="gramStart"/>
      <w:r w:rsidRPr="008025F3">
        <w:rPr>
          <w:sz w:val="28"/>
          <w:szCs w:val="28"/>
        </w:rPr>
        <w:t>schema.load</w:t>
      </w:r>
      <w:proofErr w:type="spellEnd"/>
      <w:proofErr w:type="gramEnd"/>
      <w:r w:rsidRPr="008025F3">
        <w:rPr>
          <w:sz w:val="28"/>
          <w:szCs w:val="28"/>
        </w:rPr>
        <w:t>(</w:t>
      </w:r>
      <w:proofErr w:type="spellStart"/>
      <w:r w:rsidRPr="008025F3">
        <w:rPr>
          <w:sz w:val="28"/>
          <w:szCs w:val="28"/>
        </w:rPr>
        <w:t>json_data</w:t>
      </w:r>
      <w:proofErr w:type="spellEnd"/>
      <w:r w:rsidRPr="008025F3">
        <w:rPr>
          <w:sz w:val="28"/>
          <w:szCs w:val="28"/>
        </w:rPr>
        <w:t>)</w:t>
      </w:r>
    </w:p>
    <w:p w14:paraId="3AF9B689" w14:textId="77777777" w:rsidR="008025F3" w:rsidRPr="008025F3" w:rsidRDefault="008025F3" w:rsidP="008025F3">
      <w:pPr>
        <w:ind w:left="100" w:right="76"/>
        <w:rPr>
          <w:sz w:val="28"/>
          <w:szCs w:val="28"/>
        </w:rPr>
      </w:pPr>
      <w:r w:rsidRPr="008025F3">
        <w:rPr>
          <w:sz w:val="28"/>
          <w:szCs w:val="28"/>
        </w:rPr>
        <w:t xml:space="preserve">    except </w:t>
      </w:r>
      <w:proofErr w:type="spellStart"/>
      <w:r w:rsidRPr="008025F3">
        <w:rPr>
          <w:sz w:val="28"/>
          <w:szCs w:val="28"/>
        </w:rPr>
        <w:t>ValidationError</w:t>
      </w:r>
      <w:proofErr w:type="spellEnd"/>
      <w:r w:rsidRPr="008025F3">
        <w:rPr>
          <w:sz w:val="28"/>
          <w:szCs w:val="28"/>
        </w:rPr>
        <w:t xml:space="preserve"> as err:</w:t>
      </w:r>
    </w:p>
    <w:p w14:paraId="18DC6A1B" w14:textId="77777777" w:rsidR="008025F3" w:rsidRPr="008025F3" w:rsidRDefault="008025F3" w:rsidP="008025F3">
      <w:pPr>
        <w:ind w:left="100" w:right="76"/>
        <w:rPr>
          <w:sz w:val="28"/>
          <w:szCs w:val="28"/>
        </w:rPr>
      </w:pPr>
      <w:r w:rsidRPr="008025F3">
        <w:rPr>
          <w:sz w:val="28"/>
          <w:szCs w:val="28"/>
        </w:rPr>
        <w:t xml:space="preserve">        return {"errors": </w:t>
      </w:r>
      <w:proofErr w:type="spellStart"/>
      <w:proofErr w:type="gramStart"/>
      <w:r w:rsidRPr="008025F3">
        <w:rPr>
          <w:sz w:val="28"/>
          <w:szCs w:val="28"/>
        </w:rPr>
        <w:t>err.messages</w:t>
      </w:r>
      <w:proofErr w:type="spellEnd"/>
      <w:proofErr w:type="gramEnd"/>
      <w:r w:rsidRPr="008025F3">
        <w:rPr>
          <w:sz w:val="28"/>
          <w:szCs w:val="28"/>
        </w:rPr>
        <w:t>}, 400</w:t>
      </w:r>
    </w:p>
    <w:p w14:paraId="5ADF5A75" w14:textId="77777777" w:rsidR="008025F3" w:rsidRPr="008025F3" w:rsidRDefault="008025F3" w:rsidP="008025F3">
      <w:pPr>
        <w:ind w:left="100" w:right="76"/>
        <w:rPr>
          <w:sz w:val="28"/>
          <w:szCs w:val="28"/>
        </w:rPr>
      </w:pPr>
    </w:p>
    <w:p w14:paraId="459E33BD" w14:textId="77777777"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validate</w:t>
      </w:r>
      <w:proofErr w:type="gramEnd"/>
      <w:r w:rsidRPr="008025F3">
        <w:rPr>
          <w:sz w:val="28"/>
          <w:szCs w:val="28"/>
        </w:rPr>
        <w:t xml:space="preserve"> patient and doctor exist</w:t>
      </w:r>
    </w:p>
    <w:p w14:paraId="6133AF74" w14:textId="77777777" w:rsidR="008025F3" w:rsidRPr="008025F3" w:rsidRDefault="008025F3" w:rsidP="008025F3">
      <w:pPr>
        <w:ind w:left="100" w:right="76"/>
        <w:rPr>
          <w:sz w:val="28"/>
          <w:szCs w:val="28"/>
        </w:rPr>
      </w:pPr>
      <w:r w:rsidRPr="008025F3">
        <w:rPr>
          <w:sz w:val="28"/>
          <w:szCs w:val="28"/>
        </w:rPr>
        <w:t xml:space="preserve">    patient = </w:t>
      </w:r>
      <w:proofErr w:type="spellStart"/>
      <w:r w:rsidRPr="008025F3">
        <w:rPr>
          <w:sz w:val="28"/>
          <w:szCs w:val="28"/>
        </w:rPr>
        <w:t>Patient.query.get</w:t>
      </w:r>
      <w:proofErr w:type="spellEnd"/>
      <w:r w:rsidRPr="008025F3">
        <w:rPr>
          <w:sz w:val="28"/>
          <w:szCs w:val="28"/>
        </w:rPr>
        <w:t>(data['</w:t>
      </w:r>
      <w:proofErr w:type="spellStart"/>
      <w:r w:rsidRPr="008025F3">
        <w:rPr>
          <w:sz w:val="28"/>
          <w:szCs w:val="28"/>
        </w:rPr>
        <w:t>patient_id</w:t>
      </w:r>
      <w:proofErr w:type="spellEnd"/>
      <w:r w:rsidRPr="008025F3">
        <w:rPr>
          <w:sz w:val="28"/>
          <w:szCs w:val="28"/>
        </w:rPr>
        <w:t>'])</w:t>
      </w:r>
    </w:p>
    <w:p w14:paraId="16DECE29" w14:textId="77777777" w:rsidR="008025F3" w:rsidRPr="008025F3" w:rsidRDefault="008025F3" w:rsidP="008025F3">
      <w:pPr>
        <w:ind w:left="100" w:right="76"/>
        <w:rPr>
          <w:sz w:val="28"/>
          <w:szCs w:val="28"/>
        </w:rPr>
      </w:pPr>
      <w:r w:rsidRPr="008025F3">
        <w:rPr>
          <w:sz w:val="28"/>
          <w:szCs w:val="28"/>
        </w:rPr>
        <w:t xml:space="preserve">    if not patient:</w:t>
      </w:r>
    </w:p>
    <w:p w14:paraId="7C97A646"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error":"Patient</w:t>
      </w:r>
      <w:proofErr w:type="spellEnd"/>
      <w:r w:rsidRPr="008025F3">
        <w:rPr>
          <w:sz w:val="28"/>
          <w:szCs w:val="28"/>
        </w:rPr>
        <w:t xml:space="preserve"> not found"}, 404</w:t>
      </w:r>
    </w:p>
    <w:p w14:paraId="60D2D226" w14:textId="77777777" w:rsidR="008025F3" w:rsidRPr="008025F3" w:rsidRDefault="008025F3" w:rsidP="008025F3">
      <w:pPr>
        <w:ind w:left="100" w:right="76"/>
        <w:rPr>
          <w:sz w:val="28"/>
          <w:szCs w:val="28"/>
        </w:rPr>
      </w:pPr>
      <w:r w:rsidRPr="008025F3">
        <w:rPr>
          <w:sz w:val="28"/>
          <w:szCs w:val="28"/>
        </w:rPr>
        <w:t xml:space="preserve">    doctor = </w:t>
      </w:r>
      <w:proofErr w:type="spellStart"/>
      <w:r w:rsidRPr="008025F3">
        <w:rPr>
          <w:sz w:val="28"/>
          <w:szCs w:val="28"/>
        </w:rPr>
        <w:t>Doctor.query.get</w:t>
      </w:r>
      <w:proofErr w:type="spellEnd"/>
      <w:r w:rsidRPr="008025F3">
        <w:rPr>
          <w:sz w:val="28"/>
          <w:szCs w:val="28"/>
        </w:rPr>
        <w:t>(data['</w:t>
      </w:r>
      <w:proofErr w:type="spellStart"/>
      <w:r w:rsidRPr="008025F3">
        <w:rPr>
          <w:sz w:val="28"/>
          <w:szCs w:val="28"/>
        </w:rPr>
        <w:t>doctor_id</w:t>
      </w:r>
      <w:proofErr w:type="spellEnd"/>
      <w:r w:rsidRPr="008025F3">
        <w:rPr>
          <w:sz w:val="28"/>
          <w:szCs w:val="28"/>
        </w:rPr>
        <w:t>'])</w:t>
      </w:r>
    </w:p>
    <w:p w14:paraId="12D4EC6D" w14:textId="77777777" w:rsidR="008025F3" w:rsidRPr="008025F3" w:rsidRDefault="008025F3" w:rsidP="008025F3">
      <w:pPr>
        <w:ind w:left="100" w:right="76"/>
        <w:rPr>
          <w:sz w:val="28"/>
          <w:szCs w:val="28"/>
        </w:rPr>
      </w:pPr>
      <w:r w:rsidRPr="008025F3">
        <w:rPr>
          <w:sz w:val="28"/>
          <w:szCs w:val="28"/>
        </w:rPr>
        <w:t xml:space="preserve">    if not doctor:</w:t>
      </w:r>
    </w:p>
    <w:p w14:paraId="0D7EC54D"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error":"Doctor</w:t>
      </w:r>
      <w:proofErr w:type="spellEnd"/>
      <w:r w:rsidRPr="008025F3">
        <w:rPr>
          <w:sz w:val="28"/>
          <w:szCs w:val="28"/>
        </w:rPr>
        <w:t xml:space="preserve"> not found"}, 404</w:t>
      </w:r>
    </w:p>
    <w:p w14:paraId="5363DB2F" w14:textId="77777777" w:rsidR="008025F3" w:rsidRPr="008025F3" w:rsidRDefault="008025F3" w:rsidP="008025F3">
      <w:pPr>
        <w:ind w:left="100" w:right="76"/>
        <w:rPr>
          <w:sz w:val="28"/>
          <w:szCs w:val="28"/>
        </w:rPr>
      </w:pPr>
    </w:p>
    <w:p w14:paraId="38DC8D77" w14:textId="77777777" w:rsidR="008025F3" w:rsidRPr="008025F3" w:rsidRDefault="008025F3" w:rsidP="008025F3">
      <w:pPr>
        <w:ind w:left="100" w:right="76"/>
        <w:rPr>
          <w:sz w:val="28"/>
          <w:szCs w:val="28"/>
        </w:rPr>
      </w:pPr>
      <w:r w:rsidRPr="008025F3">
        <w:rPr>
          <w:sz w:val="28"/>
          <w:szCs w:val="28"/>
        </w:rPr>
        <w:t xml:space="preserve">    # parse </w:t>
      </w:r>
      <w:proofErr w:type="spellStart"/>
      <w:r w:rsidRPr="008025F3">
        <w:rPr>
          <w:sz w:val="28"/>
          <w:szCs w:val="28"/>
        </w:rPr>
        <w:t>scheduled_at</w:t>
      </w:r>
      <w:proofErr w:type="spellEnd"/>
      <w:r w:rsidRPr="008025F3">
        <w:rPr>
          <w:sz w:val="28"/>
          <w:szCs w:val="28"/>
        </w:rPr>
        <w:t xml:space="preserve"> if it's string</w:t>
      </w:r>
    </w:p>
    <w:p w14:paraId="002BDD9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scheduled_at</w:t>
      </w:r>
      <w:proofErr w:type="spellEnd"/>
      <w:r w:rsidRPr="008025F3">
        <w:rPr>
          <w:sz w:val="28"/>
          <w:szCs w:val="28"/>
        </w:rPr>
        <w:t xml:space="preserve"> = data['</w:t>
      </w:r>
      <w:proofErr w:type="spellStart"/>
      <w:r w:rsidRPr="008025F3">
        <w:rPr>
          <w:sz w:val="28"/>
          <w:szCs w:val="28"/>
        </w:rPr>
        <w:t>scheduled_at</w:t>
      </w:r>
      <w:proofErr w:type="spellEnd"/>
      <w:r w:rsidRPr="008025F3">
        <w:rPr>
          <w:sz w:val="28"/>
          <w:szCs w:val="28"/>
        </w:rPr>
        <w:t>']</w:t>
      </w:r>
    </w:p>
    <w:p w14:paraId="2DE05E51" w14:textId="77777777" w:rsidR="008025F3" w:rsidRPr="008025F3" w:rsidRDefault="008025F3" w:rsidP="008025F3">
      <w:pPr>
        <w:ind w:left="100" w:right="76"/>
        <w:rPr>
          <w:sz w:val="28"/>
          <w:szCs w:val="28"/>
        </w:rPr>
      </w:pPr>
      <w:r w:rsidRPr="008025F3">
        <w:rPr>
          <w:sz w:val="28"/>
          <w:szCs w:val="28"/>
        </w:rPr>
        <w:t xml:space="preserve">    if </w:t>
      </w:r>
      <w:proofErr w:type="spellStart"/>
      <w:proofErr w:type="gramStart"/>
      <w:r w:rsidRPr="008025F3">
        <w:rPr>
          <w:sz w:val="28"/>
          <w:szCs w:val="28"/>
        </w:rPr>
        <w:t>isinstance</w:t>
      </w:r>
      <w:proofErr w:type="spellEnd"/>
      <w:r w:rsidRPr="008025F3">
        <w:rPr>
          <w:sz w:val="28"/>
          <w:szCs w:val="28"/>
        </w:rPr>
        <w:t>(</w:t>
      </w:r>
      <w:proofErr w:type="spellStart"/>
      <w:proofErr w:type="gramEnd"/>
      <w:r w:rsidRPr="008025F3">
        <w:rPr>
          <w:sz w:val="28"/>
          <w:szCs w:val="28"/>
        </w:rPr>
        <w:t>scheduled_at</w:t>
      </w:r>
      <w:proofErr w:type="spellEnd"/>
      <w:r w:rsidRPr="008025F3">
        <w:rPr>
          <w:sz w:val="28"/>
          <w:szCs w:val="28"/>
        </w:rPr>
        <w:t>, str):</w:t>
      </w:r>
    </w:p>
    <w:p w14:paraId="138F2451"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scheduled_at</w:t>
      </w:r>
      <w:proofErr w:type="spellEnd"/>
      <w:r w:rsidRPr="008025F3">
        <w:rPr>
          <w:sz w:val="28"/>
          <w:szCs w:val="28"/>
        </w:rPr>
        <w:t xml:space="preserve"> = </w:t>
      </w:r>
      <w:proofErr w:type="spellStart"/>
      <w:proofErr w:type="gramStart"/>
      <w:r w:rsidRPr="008025F3">
        <w:rPr>
          <w:sz w:val="28"/>
          <w:szCs w:val="28"/>
        </w:rPr>
        <w:t>datetime.fromisoformat</w:t>
      </w:r>
      <w:proofErr w:type="spellEnd"/>
      <w:proofErr w:type="gramEnd"/>
      <w:r w:rsidRPr="008025F3">
        <w:rPr>
          <w:sz w:val="28"/>
          <w:szCs w:val="28"/>
        </w:rPr>
        <w:t>(</w:t>
      </w:r>
      <w:proofErr w:type="spellStart"/>
      <w:r w:rsidRPr="008025F3">
        <w:rPr>
          <w:sz w:val="28"/>
          <w:szCs w:val="28"/>
        </w:rPr>
        <w:t>scheduled_at</w:t>
      </w:r>
      <w:proofErr w:type="spellEnd"/>
      <w:r w:rsidRPr="008025F3">
        <w:rPr>
          <w:sz w:val="28"/>
          <w:szCs w:val="28"/>
        </w:rPr>
        <w:t>)</w:t>
      </w:r>
    </w:p>
    <w:p w14:paraId="757105F3" w14:textId="77777777" w:rsidR="008025F3" w:rsidRPr="008025F3" w:rsidRDefault="008025F3" w:rsidP="008025F3">
      <w:pPr>
        <w:ind w:left="100" w:right="76"/>
        <w:rPr>
          <w:sz w:val="28"/>
          <w:szCs w:val="28"/>
        </w:rPr>
      </w:pPr>
    </w:p>
    <w:p w14:paraId="0BFE22E8" w14:textId="77777777" w:rsidR="008025F3" w:rsidRPr="008025F3" w:rsidRDefault="008025F3" w:rsidP="008025F3">
      <w:pPr>
        <w:ind w:left="100" w:right="76"/>
        <w:rPr>
          <w:sz w:val="28"/>
          <w:szCs w:val="28"/>
        </w:rPr>
      </w:pPr>
      <w:r w:rsidRPr="008025F3">
        <w:rPr>
          <w:sz w:val="28"/>
          <w:szCs w:val="28"/>
        </w:rPr>
        <w:t xml:space="preserve">    duration = </w:t>
      </w:r>
      <w:proofErr w:type="spellStart"/>
      <w:proofErr w:type="gramStart"/>
      <w:r w:rsidRPr="008025F3">
        <w:rPr>
          <w:sz w:val="28"/>
          <w:szCs w:val="28"/>
        </w:rPr>
        <w:t>data.get</w:t>
      </w:r>
      <w:proofErr w:type="spellEnd"/>
      <w:r w:rsidRPr="008025F3">
        <w:rPr>
          <w:sz w:val="28"/>
          <w:szCs w:val="28"/>
        </w:rPr>
        <w:t>(</w:t>
      </w:r>
      <w:proofErr w:type="gramEnd"/>
      <w:r w:rsidRPr="008025F3">
        <w:rPr>
          <w:sz w:val="28"/>
          <w:szCs w:val="28"/>
        </w:rPr>
        <w:t>'</w:t>
      </w:r>
      <w:proofErr w:type="spellStart"/>
      <w:r w:rsidRPr="008025F3">
        <w:rPr>
          <w:sz w:val="28"/>
          <w:szCs w:val="28"/>
        </w:rPr>
        <w:t>duration_minutes</w:t>
      </w:r>
      <w:proofErr w:type="spellEnd"/>
      <w:r w:rsidRPr="008025F3">
        <w:rPr>
          <w:sz w:val="28"/>
          <w:szCs w:val="28"/>
        </w:rPr>
        <w:t>', 20)</w:t>
      </w:r>
    </w:p>
    <w:p w14:paraId="2F8DD9DA" w14:textId="77777777" w:rsidR="008025F3" w:rsidRPr="008025F3" w:rsidRDefault="008025F3" w:rsidP="008025F3">
      <w:pPr>
        <w:ind w:left="100" w:right="76"/>
        <w:rPr>
          <w:sz w:val="28"/>
          <w:szCs w:val="28"/>
        </w:rPr>
      </w:pPr>
      <w:r w:rsidRPr="008025F3">
        <w:rPr>
          <w:sz w:val="28"/>
          <w:szCs w:val="28"/>
        </w:rPr>
        <w:t xml:space="preserve">    ok, reason = </w:t>
      </w:r>
      <w:proofErr w:type="spellStart"/>
      <w:r w:rsidRPr="008025F3">
        <w:rPr>
          <w:sz w:val="28"/>
          <w:szCs w:val="28"/>
        </w:rPr>
        <w:t>doctor_is_</w:t>
      </w:r>
      <w:proofErr w:type="gramStart"/>
      <w:r w:rsidRPr="008025F3">
        <w:rPr>
          <w:sz w:val="28"/>
          <w:szCs w:val="28"/>
        </w:rPr>
        <w:t>available</w:t>
      </w:r>
      <w:proofErr w:type="spellEnd"/>
      <w:r w:rsidRPr="008025F3">
        <w:rPr>
          <w:sz w:val="28"/>
          <w:szCs w:val="28"/>
        </w:rPr>
        <w:t>(</w:t>
      </w:r>
      <w:proofErr w:type="gramEnd"/>
      <w:r w:rsidRPr="008025F3">
        <w:rPr>
          <w:sz w:val="28"/>
          <w:szCs w:val="28"/>
        </w:rPr>
        <w:t xml:space="preserve">doctor, </w:t>
      </w:r>
      <w:proofErr w:type="spellStart"/>
      <w:r w:rsidRPr="008025F3">
        <w:rPr>
          <w:sz w:val="28"/>
          <w:szCs w:val="28"/>
        </w:rPr>
        <w:t>scheduled_at</w:t>
      </w:r>
      <w:proofErr w:type="spellEnd"/>
      <w:r w:rsidRPr="008025F3">
        <w:rPr>
          <w:sz w:val="28"/>
          <w:szCs w:val="28"/>
        </w:rPr>
        <w:t>, duration)</w:t>
      </w:r>
    </w:p>
    <w:p w14:paraId="6FEB432E" w14:textId="77777777" w:rsidR="008025F3" w:rsidRPr="008025F3" w:rsidRDefault="008025F3" w:rsidP="008025F3">
      <w:pPr>
        <w:ind w:left="100" w:right="76"/>
        <w:rPr>
          <w:sz w:val="28"/>
          <w:szCs w:val="28"/>
        </w:rPr>
      </w:pPr>
      <w:r w:rsidRPr="008025F3">
        <w:rPr>
          <w:sz w:val="28"/>
          <w:szCs w:val="28"/>
        </w:rPr>
        <w:t xml:space="preserve">    if not ok:</w:t>
      </w:r>
    </w:p>
    <w:p w14:paraId="2F7D2463" w14:textId="77777777" w:rsidR="008025F3" w:rsidRPr="008025F3" w:rsidRDefault="008025F3" w:rsidP="008025F3">
      <w:pPr>
        <w:ind w:left="100" w:right="76"/>
        <w:rPr>
          <w:sz w:val="28"/>
          <w:szCs w:val="28"/>
        </w:rPr>
      </w:pPr>
      <w:r w:rsidRPr="008025F3">
        <w:rPr>
          <w:sz w:val="28"/>
          <w:szCs w:val="28"/>
        </w:rPr>
        <w:t xml:space="preserve">        return {"error": reason}, 400</w:t>
      </w:r>
    </w:p>
    <w:p w14:paraId="6EE9BA5C" w14:textId="77777777" w:rsidR="008025F3" w:rsidRPr="008025F3" w:rsidRDefault="008025F3" w:rsidP="008025F3">
      <w:pPr>
        <w:ind w:left="100" w:right="76"/>
        <w:rPr>
          <w:sz w:val="28"/>
          <w:szCs w:val="28"/>
        </w:rPr>
      </w:pPr>
    </w:p>
    <w:p w14:paraId="179F57CE" w14:textId="77777777" w:rsidR="008025F3" w:rsidRPr="008025F3" w:rsidRDefault="008025F3" w:rsidP="008025F3">
      <w:pPr>
        <w:ind w:left="100" w:right="76"/>
        <w:rPr>
          <w:sz w:val="28"/>
          <w:szCs w:val="28"/>
        </w:rPr>
      </w:pPr>
      <w:r w:rsidRPr="008025F3">
        <w:rPr>
          <w:sz w:val="28"/>
          <w:szCs w:val="28"/>
        </w:rPr>
        <w:t xml:space="preserve">    appt = </w:t>
      </w:r>
      <w:proofErr w:type="gramStart"/>
      <w:r w:rsidRPr="008025F3">
        <w:rPr>
          <w:sz w:val="28"/>
          <w:szCs w:val="28"/>
        </w:rPr>
        <w:t>Appointment(</w:t>
      </w:r>
      <w:proofErr w:type="gramEnd"/>
    </w:p>
    <w:p w14:paraId="56F84164"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patient_id</w:t>
      </w:r>
      <w:proofErr w:type="spellEnd"/>
      <w:r w:rsidRPr="008025F3">
        <w:rPr>
          <w:sz w:val="28"/>
          <w:szCs w:val="28"/>
        </w:rPr>
        <w:t>=patient.id,</w:t>
      </w:r>
    </w:p>
    <w:p w14:paraId="0CF18514"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doctor_id</w:t>
      </w:r>
      <w:proofErr w:type="spellEnd"/>
      <w:r w:rsidRPr="008025F3">
        <w:rPr>
          <w:sz w:val="28"/>
          <w:szCs w:val="28"/>
        </w:rPr>
        <w:t>=doctor.id,</w:t>
      </w:r>
    </w:p>
    <w:p w14:paraId="288B0B63"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scheduled_at</w:t>
      </w:r>
      <w:proofErr w:type="spellEnd"/>
      <w:r w:rsidRPr="008025F3">
        <w:rPr>
          <w:sz w:val="28"/>
          <w:szCs w:val="28"/>
        </w:rPr>
        <w:t>=</w:t>
      </w:r>
      <w:proofErr w:type="spellStart"/>
      <w:r w:rsidRPr="008025F3">
        <w:rPr>
          <w:sz w:val="28"/>
          <w:szCs w:val="28"/>
        </w:rPr>
        <w:t>scheduled_at</w:t>
      </w:r>
      <w:proofErr w:type="spellEnd"/>
      <w:r w:rsidRPr="008025F3">
        <w:rPr>
          <w:sz w:val="28"/>
          <w:szCs w:val="28"/>
        </w:rPr>
        <w:t>,</w:t>
      </w:r>
    </w:p>
    <w:p w14:paraId="79409480"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duration_minutes</w:t>
      </w:r>
      <w:proofErr w:type="spellEnd"/>
      <w:r w:rsidRPr="008025F3">
        <w:rPr>
          <w:sz w:val="28"/>
          <w:szCs w:val="28"/>
        </w:rPr>
        <w:t>=duration,</w:t>
      </w:r>
    </w:p>
    <w:p w14:paraId="3D8DF3E7" w14:textId="77777777" w:rsidR="008025F3" w:rsidRPr="008025F3" w:rsidRDefault="008025F3" w:rsidP="008025F3">
      <w:pPr>
        <w:ind w:left="100" w:right="76"/>
        <w:rPr>
          <w:sz w:val="28"/>
          <w:szCs w:val="28"/>
        </w:rPr>
      </w:pPr>
      <w:r w:rsidRPr="008025F3">
        <w:rPr>
          <w:sz w:val="28"/>
          <w:szCs w:val="28"/>
        </w:rPr>
        <w:t xml:space="preserve">        notes=</w:t>
      </w:r>
      <w:proofErr w:type="spellStart"/>
      <w:r w:rsidRPr="008025F3">
        <w:rPr>
          <w:sz w:val="28"/>
          <w:szCs w:val="28"/>
        </w:rPr>
        <w:t>data.get</w:t>
      </w:r>
      <w:proofErr w:type="spellEnd"/>
      <w:r w:rsidRPr="008025F3">
        <w:rPr>
          <w:sz w:val="28"/>
          <w:szCs w:val="28"/>
        </w:rPr>
        <w:t>('notes')</w:t>
      </w:r>
    </w:p>
    <w:p w14:paraId="09D2B312" w14:textId="77777777" w:rsidR="008025F3" w:rsidRPr="008025F3" w:rsidRDefault="008025F3" w:rsidP="008025F3">
      <w:pPr>
        <w:ind w:left="100" w:right="76"/>
        <w:rPr>
          <w:sz w:val="28"/>
          <w:szCs w:val="28"/>
        </w:rPr>
      </w:pPr>
      <w:r w:rsidRPr="008025F3">
        <w:rPr>
          <w:sz w:val="28"/>
          <w:szCs w:val="28"/>
        </w:rPr>
        <w:t xml:space="preserve">    )</w:t>
      </w:r>
    </w:p>
    <w:p w14:paraId="6C368B88" w14:textId="77777777" w:rsidR="008025F3" w:rsidRDefault="008025F3" w:rsidP="008025F3">
      <w:pPr>
        <w:ind w:left="100" w:right="76"/>
        <w:rPr>
          <w:sz w:val="28"/>
          <w:szCs w:val="28"/>
        </w:rPr>
      </w:pPr>
      <w:r w:rsidRPr="008025F3">
        <w:rPr>
          <w:sz w:val="28"/>
          <w:szCs w:val="28"/>
        </w:rPr>
        <w:t xml:space="preserve"> </w:t>
      </w:r>
    </w:p>
    <w:p w14:paraId="5B36712E" w14:textId="77777777" w:rsidR="008025F3" w:rsidRDefault="008025F3" w:rsidP="008025F3">
      <w:pPr>
        <w:ind w:left="100" w:right="76"/>
        <w:rPr>
          <w:sz w:val="28"/>
          <w:szCs w:val="28"/>
        </w:rPr>
      </w:pPr>
    </w:p>
    <w:p w14:paraId="7DCD5078" w14:textId="77777777" w:rsidR="008025F3" w:rsidRDefault="008025F3" w:rsidP="008025F3">
      <w:pPr>
        <w:ind w:left="100" w:right="76"/>
        <w:rPr>
          <w:sz w:val="28"/>
          <w:szCs w:val="28"/>
        </w:rPr>
      </w:pPr>
    </w:p>
    <w:p w14:paraId="732C7E52" w14:textId="52A0CC60"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(appt)</w:t>
      </w:r>
    </w:p>
    <w:p w14:paraId="0CF70641"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7BB7A5D4"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appointment_</w:t>
      </w:r>
      <w:proofErr w:type="gramStart"/>
      <w:r w:rsidRPr="008025F3">
        <w:rPr>
          <w:sz w:val="28"/>
          <w:szCs w:val="28"/>
        </w:rPr>
        <w:t>schema.dump</w:t>
      </w:r>
      <w:proofErr w:type="spellEnd"/>
      <w:proofErr w:type="gramEnd"/>
      <w:r w:rsidRPr="008025F3">
        <w:rPr>
          <w:sz w:val="28"/>
          <w:szCs w:val="28"/>
        </w:rPr>
        <w:t>(appt), 201</w:t>
      </w:r>
    </w:p>
    <w:p w14:paraId="4F61BB63" w14:textId="77777777" w:rsidR="008025F3" w:rsidRPr="008025F3" w:rsidRDefault="008025F3" w:rsidP="008025F3">
      <w:pPr>
        <w:ind w:left="100" w:right="76"/>
        <w:rPr>
          <w:sz w:val="28"/>
          <w:szCs w:val="28"/>
        </w:rPr>
      </w:pPr>
    </w:p>
    <w:p w14:paraId="735EAB17"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('/api/appointments', methods=['GET'])</w:t>
      </w:r>
    </w:p>
    <w:p w14:paraId="11D6814D"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list_</w:t>
      </w:r>
      <w:proofErr w:type="gramStart"/>
      <w:r w:rsidRPr="008025F3">
        <w:rPr>
          <w:sz w:val="28"/>
          <w:szCs w:val="28"/>
        </w:rPr>
        <w:t>appointments</w:t>
      </w:r>
      <w:proofErr w:type="spellEnd"/>
      <w:r w:rsidRPr="008025F3">
        <w:rPr>
          <w:sz w:val="28"/>
          <w:szCs w:val="28"/>
        </w:rPr>
        <w:t>(</w:t>
      </w:r>
      <w:proofErr w:type="gramEnd"/>
      <w:r w:rsidRPr="008025F3">
        <w:rPr>
          <w:sz w:val="28"/>
          <w:szCs w:val="28"/>
        </w:rPr>
        <w:t>):</w:t>
      </w:r>
    </w:p>
    <w:p w14:paraId="6D2B28D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args</w:t>
      </w:r>
      <w:proofErr w:type="spellEnd"/>
      <w:r w:rsidRPr="008025F3">
        <w:rPr>
          <w:sz w:val="28"/>
          <w:szCs w:val="28"/>
        </w:rPr>
        <w:t xml:space="preserve"> = </w:t>
      </w:r>
      <w:proofErr w:type="spellStart"/>
      <w:proofErr w:type="gramStart"/>
      <w:r w:rsidRPr="008025F3">
        <w:rPr>
          <w:sz w:val="28"/>
          <w:szCs w:val="28"/>
        </w:rPr>
        <w:t>request.args</w:t>
      </w:r>
      <w:proofErr w:type="spellEnd"/>
      <w:proofErr w:type="gramEnd"/>
    </w:p>
    <w:p w14:paraId="2BCA669F" w14:textId="77777777" w:rsidR="008025F3" w:rsidRPr="008025F3" w:rsidRDefault="008025F3" w:rsidP="008025F3">
      <w:pPr>
        <w:ind w:left="100" w:right="76"/>
        <w:rPr>
          <w:sz w:val="28"/>
          <w:szCs w:val="28"/>
        </w:rPr>
      </w:pPr>
      <w:r w:rsidRPr="008025F3">
        <w:rPr>
          <w:sz w:val="28"/>
          <w:szCs w:val="28"/>
        </w:rPr>
        <w:t xml:space="preserve">    q = </w:t>
      </w:r>
      <w:proofErr w:type="spellStart"/>
      <w:r w:rsidRPr="008025F3">
        <w:rPr>
          <w:sz w:val="28"/>
          <w:szCs w:val="28"/>
        </w:rPr>
        <w:t>Appointment.query</w:t>
      </w:r>
      <w:proofErr w:type="spellEnd"/>
    </w:p>
    <w:p w14:paraId="0ECFA354" w14:textId="77777777" w:rsidR="008025F3" w:rsidRPr="008025F3" w:rsidRDefault="008025F3" w:rsidP="008025F3">
      <w:pPr>
        <w:ind w:left="100" w:right="76"/>
        <w:rPr>
          <w:sz w:val="28"/>
          <w:szCs w:val="28"/>
        </w:rPr>
      </w:pPr>
      <w:r w:rsidRPr="008025F3">
        <w:rPr>
          <w:sz w:val="28"/>
          <w:szCs w:val="28"/>
        </w:rPr>
        <w:t xml:space="preserve">    if '</w:t>
      </w:r>
      <w:proofErr w:type="spellStart"/>
      <w:r w:rsidRPr="008025F3">
        <w:rPr>
          <w:sz w:val="28"/>
          <w:szCs w:val="28"/>
        </w:rPr>
        <w:t>doctor_id</w:t>
      </w:r>
      <w:proofErr w:type="spellEnd"/>
      <w:r w:rsidRPr="008025F3">
        <w:rPr>
          <w:sz w:val="28"/>
          <w:szCs w:val="28"/>
        </w:rPr>
        <w:t xml:space="preserve">' in </w:t>
      </w:r>
      <w:proofErr w:type="spellStart"/>
      <w:r w:rsidRPr="008025F3">
        <w:rPr>
          <w:sz w:val="28"/>
          <w:szCs w:val="28"/>
        </w:rPr>
        <w:t>args</w:t>
      </w:r>
      <w:proofErr w:type="spellEnd"/>
      <w:r w:rsidRPr="008025F3">
        <w:rPr>
          <w:sz w:val="28"/>
          <w:szCs w:val="28"/>
        </w:rPr>
        <w:t>:</w:t>
      </w:r>
    </w:p>
    <w:p w14:paraId="4EB97E85" w14:textId="77777777" w:rsidR="008025F3" w:rsidRPr="008025F3" w:rsidRDefault="008025F3" w:rsidP="008025F3">
      <w:pPr>
        <w:ind w:left="100" w:right="76"/>
        <w:rPr>
          <w:sz w:val="28"/>
          <w:szCs w:val="28"/>
        </w:rPr>
      </w:pPr>
      <w:r w:rsidRPr="008025F3">
        <w:rPr>
          <w:sz w:val="28"/>
          <w:szCs w:val="28"/>
        </w:rPr>
        <w:t xml:space="preserve">        q = </w:t>
      </w:r>
      <w:proofErr w:type="spellStart"/>
      <w:proofErr w:type="gramStart"/>
      <w:r w:rsidRPr="008025F3">
        <w:rPr>
          <w:sz w:val="28"/>
          <w:szCs w:val="28"/>
        </w:rPr>
        <w:t>q.filter</w:t>
      </w:r>
      <w:proofErr w:type="gramEnd"/>
      <w:r w:rsidRPr="008025F3">
        <w:rPr>
          <w:sz w:val="28"/>
          <w:szCs w:val="28"/>
        </w:rPr>
        <w:t>_by</w:t>
      </w:r>
      <w:proofErr w:type="spellEnd"/>
      <w:r w:rsidRPr="008025F3">
        <w:rPr>
          <w:sz w:val="28"/>
          <w:szCs w:val="28"/>
        </w:rPr>
        <w:t>(</w:t>
      </w:r>
      <w:proofErr w:type="spellStart"/>
      <w:r w:rsidRPr="008025F3">
        <w:rPr>
          <w:sz w:val="28"/>
          <w:szCs w:val="28"/>
        </w:rPr>
        <w:t>doctor_id</w:t>
      </w:r>
      <w:proofErr w:type="spellEnd"/>
      <w:r w:rsidRPr="008025F3">
        <w:rPr>
          <w:sz w:val="28"/>
          <w:szCs w:val="28"/>
        </w:rPr>
        <w:t>=int(</w:t>
      </w:r>
      <w:proofErr w:type="spellStart"/>
      <w:r w:rsidRPr="008025F3">
        <w:rPr>
          <w:sz w:val="28"/>
          <w:szCs w:val="28"/>
        </w:rPr>
        <w:t>args</w:t>
      </w:r>
      <w:proofErr w:type="spellEnd"/>
      <w:r w:rsidRPr="008025F3">
        <w:rPr>
          <w:sz w:val="28"/>
          <w:szCs w:val="28"/>
        </w:rPr>
        <w:t>['</w:t>
      </w:r>
      <w:proofErr w:type="spellStart"/>
      <w:r w:rsidRPr="008025F3">
        <w:rPr>
          <w:sz w:val="28"/>
          <w:szCs w:val="28"/>
        </w:rPr>
        <w:t>doctor_id</w:t>
      </w:r>
      <w:proofErr w:type="spellEnd"/>
      <w:r w:rsidRPr="008025F3">
        <w:rPr>
          <w:sz w:val="28"/>
          <w:szCs w:val="28"/>
        </w:rPr>
        <w:t>']))</w:t>
      </w:r>
    </w:p>
    <w:p w14:paraId="3D378637" w14:textId="77777777" w:rsidR="008025F3" w:rsidRPr="008025F3" w:rsidRDefault="008025F3" w:rsidP="008025F3">
      <w:pPr>
        <w:ind w:left="100" w:right="76"/>
        <w:rPr>
          <w:sz w:val="28"/>
          <w:szCs w:val="28"/>
        </w:rPr>
      </w:pPr>
      <w:r w:rsidRPr="008025F3">
        <w:rPr>
          <w:sz w:val="28"/>
          <w:szCs w:val="28"/>
        </w:rPr>
        <w:t xml:space="preserve">    if '</w:t>
      </w:r>
      <w:proofErr w:type="spellStart"/>
      <w:r w:rsidRPr="008025F3">
        <w:rPr>
          <w:sz w:val="28"/>
          <w:szCs w:val="28"/>
        </w:rPr>
        <w:t>patient_id</w:t>
      </w:r>
      <w:proofErr w:type="spellEnd"/>
      <w:r w:rsidRPr="008025F3">
        <w:rPr>
          <w:sz w:val="28"/>
          <w:szCs w:val="28"/>
        </w:rPr>
        <w:t xml:space="preserve">' in </w:t>
      </w:r>
      <w:proofErr w:type="spellStart"/>
      <w:r w:rsidRPr="008025F3">
        <w:rPr>
          <w:sz w:val="28"/>
          <w:szCs w:val="28"/>
        </w:rPr>
        <w:t>args</w:t>
      </w:r>
      <w:proofErr w:type="spellEnd"/>
      <w:r w:rsidRPr="008025F3">
        <w:rPr>
          <w:sz w:val="28"/>
          <w:szCs w:val="28"/>
        </w:rPr>
        <w:t>:</w:t>
      </w:r>
    </w:p>
    <w:p w14:paraId="1624B3EA" w14:textId="77777777" w:rsidR="008025F3" w:rsidRPr="008025F3" w:rsidRDefault="008025F3" w:rsidP="008025F3">
      <w:pPr>
        <w:ind w:left="100" w:right="76"/>
        <w:rPr>
          <w:sz w:val="28"/>
          <w:szCs w:val="28"/>
        </w:rPr>
      </w:pPr>
      <w:r w:rsidRPr="008025F3">
        <w:rPr>
          <w:sz w:val="28"/>
          <w:szCs w:val="28"/>
        </w:rPr>
        <w:t xml:space="preserve">        q = </w:t>
      </w:r>
      <w:proofErr w:type="spellStart"/>
      <w:proofErr w:type="gramStart"/>
      <w:r w:rsidRPr="008025F3">
        <w:rPr>
          <w:sz w:val="28"/>
          <w:szCs w:val="28"/>
        </w:rPr>
        <w:t>q.filter</w:t>
      </w:r>
      <w:proofErr w:type="gramEnd"/>
      <w:r w:rsidRPr="008025F3">
        <w:rPr>
          <w:sz w:val="28"/>
          <w:szCs w:val="28"/>
        </w:rPr>
        <w:t>_by</w:t>
      </w:r>
      <w:proofErr w:type="spellEnd"/>
      <w:r w:rsidRPr="008025F3">
        <w:rPr>
          <w:sz w:val="28"/>
          <w:szCs w:val="28"/>
        </w:rPr>
        <w:t>(</w:t>
      </w:r>
      <w:proofErr w:type="spellStart"/>
      <w:r w:rsidRPr="008025F3">
        <w:rPr>
          <w:sz w:val="28"/>
          <w:szCs w:val="28"/>
        </w:rPr>
        <w:t>patient_id</w:t>
      </w:r>
      <w:proofErr w:type="spellEnd"/>
      <w:r w:rsidRPr="008025F3">
        <w:rPr>
          <w:sz w:val="28"/>
          <w:szCs w:val="28"/>
        </w:rPr>
        <w:t>=int(</w:t>
      </w:r>
      <w:proofErr w:type="spellStart"/>
      <w:r w:rsidRPr="008025F3">
        <w:rPr>
          <w:sz w:val="28"/>
          <w:szCs w:val="28"/>
        </w:rPr>
        <w:t>args</w:t>
      </w:r>
      <w:proofErr w:type="spellEnd"/>
      <w:r w:rsidRPr="008025F3">
        <w:rPr>
          <w:sz w:val="28"/>
          <w:szCs w:val="28"/>
        </w:rPr>
        <w:t>['</w:t>
      </w:r>
      <w:proofErr w:type="spellStart"/>
      <w:r w:rsidRPr="008025F3">
        <w:rPr>
          <w:sz w:val="28"/>
          <w:szCs w:val="28"/>
        </w:rPr>
        <w:t>patient_id</w:t>
      </w:r>
      <w:proofErr w:type="spellEnd"/>
      <w:r w:rsidRPr="008025F3">
        <w:rPr>
          <w:sz w:val="28"/>
          <w:szCs w:val="28"/>
        </w:rPr>
        <w:t>']))</w:t>
      </w:r>
    </w:p>
    <w:p w14:paraId="1916D9DF" w14:textId="77777777" w:rsidR="008025F3" w:rsidRPr="008025F3" w:rsidRDefault="008025F3" w:rsidP="008025F3">
      <w:pPr>
        <w:ind w:left="100" w:right="76"/>
        <w:rPr>
          <w:sz w:val="28"/>
          <w:szCs w:val="28"/>
        </w:rPr>
      </w:pPr>
      <w:r w:rsidRPr="008025F3">
        <w:rPr>
          <w:sz w:val="28"/>
          <w:szCs w:val="28"/>
        </w:rPr>
        <w:t xml:space="preserve">    appts = </w:t>
      </w:r>
      <w:proofErr w:type="spellStart"/>
      <w:proofErr w:type="gramStart"/>
      <w:r w:rsidRPr="008025F3">
        <w:rPr>
          <w:sz w:val="28"/>
          <w:szCs w:val="28"/>
        </w:rPr>
        <w:t>q.order</w:t>
      </w:r>
      <w:proofErr w:type="gramEnd"/>
      <w:r w:rsidRPr="008025F3">
        <w:rPr>
          <w:sz w:val="28"/>
          <w:szCs w:val="28"/>
        </w:rPr>
        <w:t>_</w:t>
      </w:r>
      <w:proofErr w:type="gramStart"/>
      <w:r w:rsidRPr="008025F3">
        <w:rPr>
          <w:sz w:val="28"/>
          <w:szCs w:val="28"/>
        </w:rPr>
        <w:t>by</w:t>
      </w:r>
      <w:proofErr w:type="spellEnd"/>
      <w:r w:rsidRPr="008025F3">
        <w:rPr>
          <w:sz w:val="28"/>
          <w:szCs w:val="28"/>
        </w:rPr>
        <w:t>(</w:t>
      </w:r>
      <w:proofErr w:type="spellStart"/>
      <w:proofErr w:type="gramEnd"/>
      <w:r w:rsidRPr="008025F3">
        <w:rPr>
          <w:sz w:val="28"/>
          <w:szCs w:val="28"/>
        </w:rPr>
        <w:t>Appointment.scheduled_</w:t>
      </w:r>
      <w:proofErr w:type="gramStart"/>
      <w:r w:rsidRPr="008025F3">
        <w:rPr>
          <w:sz w:val="28"/>
          <w:szCs w:val="28"/>
        </w:rPr>
        <w:t>at.desc</w:t>
      </w:r>
      <w:proofErr w:type="spellEnd"/>
      <w:proofErr w:type="gramEnd"/>
      <w:r w:rsidRPr="008025F3">
        <w:rPr>
          <w:sz w:val="28"/>
          <w:szCs w:val="28"/>
        </w:rPr>
        <w:t>()</w:t>
      </w:r>
      <w:proofErr w:type="gramStart"/>
      <w:r w:rsidRPr="008025F3">
        <w:rPr>
          <w:sz w:val="28"/>
          <w:szCs w:val="28"/>
        </w:rPr>
        <w:t>).all</w:t>
      </w:r>
      <w:proofErr w:type="gramEnd"/>
      <w:r w:rsidRPr="008025F3">
        <w:rPr>
          <w:sz w:val="28"/>
          <w:szCs w:val="28"/>
        </w:rPr>
        <w:t>()</w:t>
      </w:r>
    </w:p>
    <w:p w14:paraId="1CB10CE4"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appointments_</w:t>
      </w:r>
      <w:proofErr w:type="gramStart"/>
      <w:r w:rsidRPr="008025F3">
        <w:rPr>
          <w:sz w:val="28"/>
          <w:szCs w:val="28"/>
        </w:rPr>
        <w:t>schema.dump</w:t>
      </w:r>
      <w:proofErr w:type="spellEnd"/>
      <w:proofErr w:type="gramEnd"/>
      <w:r w:rsidRPr="008025F3">
        <w:rPr>
          <w:sz w:val="28"/>
          <w:szCs w:val="28"/>
        </w:rPr>
        <w:t>(appts)</w:t>
      </w:r>
    </w:p>
    <w:p w14:paraId="4F48483D" w14:textId="77777777" w:rsidR="008025F3" w:rsidRPr="008025F3" w:rsidRDefault="008025F3" w:rsidP="008025F3">
      <w:pPr>
        <w:ind w:left="100" w:right="76"/>
        <w:rPr>
          <w:sz w:val="28"/>
          <w:szCs w:val="28"/>
        </w:rPr>
      </w:pPr>
    </w:p>
    <w:p w14:paraId="23083BF5"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('/api/appointments/&lt;</w:t>
      </w:r>
      <w:proofErr w:type="gramStart"/>
      <w:r w:rsidRPr="008025F3">
        <w:rPr>
          <w:sz w:val="28"/>
          <w:szCs w:val="28"/>
        </w:rPr>
        <w:t>int:aid</w:t>
      </w:r>
      <w:proofErr w:type="gramEnd"/>
      <w:r w:rsidRPr="008025F3">
        <w:rPr>
          <w:sz w:val="28"/>
          <w:szCs w:val="28"/>
        </w:rPr>
        <w:t>&gt;', methods=['GET'])</w:t>
      </w:r>
    </w:p>
    <w:p w14:paraId="0DF0D9C8"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get_appointment</w:t>
      </w:r>
      <w:proofErr w:type="spellEnd"/>
      <w:r w:rsidRPr="008025F3">
        <w:rPr>
          <w:sz w:val="28"/>
          <w:szCs w:val="28"/>
        </w:rPr>
        <w:t>(aid):</w:t>
      </w:r>
    </w:p>
    <w:p w14:paraId="6BDF94D6" w14:textId="77777777" w:rsidR="008025F3" w:rsidRPr="008025F3" w:rsidRDefault="008025F3" w:rsidP="008025F3">
      <w:pPr>
        <w:ind w:left="100" w:right="76"/>
        <w:rPr>
          <w:sz w:val="28"/>
          <w:szCs w:val="28"/>
        </w:rPr>
      </w:pPr>
      <w:r w:rsidRPr="008025F3">
        <w:rPr>
          <w:sz w:val="28"/>
          <w:szCs w:val="28"/>
        </w:rPr>
        <w:t xml:space="preserve">    a = Appointment.query.get_or_404(aid)</w:t>
      </w:r>
    </w:p>
    <w:p w14:paraId="7B5DC502"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appointment_</w:t>
      </w:r>
      <w:proofErr w:type="gramStart"/>
      <w:r w:rsidRPr="008025F3">
        <w:rPr>
          <w:sz w:val="28"/>
          <w:szCs w:val="28"/>
        </w:rPr>
        <w:t>schema.dump</w:t>
      </w:r>
      <w:proofErr w:type="spellEnd"/>
      <w:proofErr w:type="gramEnd"/>
      <w:r w:rsidRPr="008025F3">
        <w:rPr>
          <w:sz w:val="28"/>
          <w:szCs w:val="28"/>
        </w:rPr>
        <w:t>(a)</w:t>
      </w:r>
    </w:p>
    <w:p w14:paraId="575BD3E3" w14:textId="77777777" w:rsidR="008025F3" w:rsidRPr="008025F3" w:rsidRDefault="008025F3" w:rsidP="008025F3">
      <w:pPr>
        <w:ind w:left="100" w:right="76"/>
        <w:rPr>
          <w:sz w:val="28"/>
          <w:szCs w:val="28"/>
        </w:rPr>
      </w:pPr>
    </w:p>
    <w:p w14:paraId="78DC9689" w14:textId="77777777" w:rsidR="008025F3" w:rsidRPr="008025F3" w:rsidRDefault="008025F3" w:rsidP="008025F3">
      <w:pPr>
        <w:ind w:left="100" w:right="76"/>
        <w:rPr>
          <w:sz w:val="28"/>
          <w:szCs w:val="28"/>
        </w:rPr>
      </w:pPr>
      <w:r w:rsidRPr="008025F3">
        <w:rPr>
          <w:sz w:val="28"/>
          <w:szCs w:val="28"/>
        </w:rPr>
        <w:t># --- Medicines</w:t>
      </w:r>
    </w:p>
    <w:p w14:paraId="4187F543"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('/api/medicines', methods=['POST'])</w:t>
      </w:r>
    </w:p>
    <w:p w14:paraId="17D8EFF9"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create_</w:t>
      </w:r>
      <w:proofErr w:type="gramStart"/>
      <w:r w:rsidRPr="008025F3">
        <w:rPr>
          <w:sz w:val="28"/>
          <w:szCs w:val="28"/>
        </w:rPr>
        <w:t>medicine</w:t>
      </w:r>
      <w:proofErr w:type="spellEnd"/>
      <w:r w:rsidRPr="008025F3">
        <w:rPr>
          <w:sz w:val="28"/>
          <w:szCs w:val="28"/>
        </w:rPr>
        <w:t>(</w:t>
      </w:r>
      <w:proofErr w:type="gramEnd"/>
      <w:r w:rsidRPr="008025F3">
        <w:rPr>
          <w:sz w:val="28"/>
          <w:szCs w:val="28"/>
        </w:rPr>
        <w:t>):</w:t>
      </w:r>
    </w:p>
    <w:p w14:paraId="787AD4C2"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1B410440" w14:textId="77777777" w:rsidR="008025F3" w:rsidRPr="008025F3" w:rsidRDefault="008025F3" w:rsidP="008025F3">
      <w:pPr>
        <w:ind w:left="100" w:right="76"/>
        <w:rPr>
          <w:sz w:val="28"/>
          <w:szCs w:val="28"/>
        </w:rPr>
      </w:pPr>
      <w:r w:rsidRPr="008025F3">
        <w:rPr>
          <w:sz w:val="28"/>
          <w:szCs w:val="28"/>
        </w:rPr>
        <w:t xml:space="preserve">    try:</w:t>
      </w:r>
    </w:p>
    <w:p w14:paraId="284CC2C6" w14:textId="77777777" w:rsidR="008025F3" w:rsidRPr="008025F3" w:rsidRDefault="008025F3" w:rsidP="008025F3">
      <w:pPr>
        <w:ind w:left="100" w:right="76"/>
        <w:rPr>
          <w:sz w:val="28"/>
          <w:szCs w:val="28"/>
        </w:rPr>
      </w:pPr>
      <w:r w:rsidRPr="008025F3">
        <w:rPr>
          <w:sz w:val="28"/>
          <w:szCs w:val="28"/>
        </w:rPr>
        <w:t xml:space="preserve">        data = </w:t>
      </w:r>
      <w:proofErr w:type="spellStart"/>
      <w:r w:rsidRPr="008025F3">
        <w:rPr>
          <w:sz w:val="28"/>
          <w:szCs w:val="28"/>
        </w:rPr>
        <w:t>medicine_</w:t>
      </w:r>
      <w:proofErr w:type="gramStart"/>
      <w:r w:rsidRPr="008025F3">
        <w:rPr>
          <w:sz w:val="28"/>
          <w:szCs w:val="28"/>
        </w:rPr>
        <w:t>schema.load</w:t>
      </w:r>
      <w:proofErr w:type="spellEnd"/>
      <w:proofErr w:type="gramEnd"/>
      <w:r w:rsidRPr="008025F3">
        <w:rPr>
          <w:sz w:val="28"/>
          <w:szCs w:val="28"/>
        </w:rPr>
        <w:t>(</w:t>
      </w:r>
      <w:proofErr w:type="spellStart"/>
      <w:r w:rsidRPr="008025F3">
        <w:rPr>
          <w:sz w:val="28"/>
          <w:szCs w:val="28"/>
        </w:rPr>
        <w:t>json_data</w:t>
      </w:r>
      <w:proofErr w:type="spellEnd"/>
      <w:r w:rsidRPr="008025F3">
        <w:rPr>
          <w:sz w:val="28"/>
          <w:szCs w:val="28"/>
        </w:rPr>
        <w:t>)</w:t>
      </w:r>
    </w:p>
    <w:p w14:paraId="23D8F043" w14:textId="77777777" w:rsidR="008025F3" w:rsidRPr="008025F3" w:rsidRDefault="008025F3" w:rsidP="008025F3">
      <w:pPr>
        <w:ind w:left="100" w:right="76"/>
        <w:rPr>
          <w:sz w:val="28"/>
          <w:szCs w:val="28"/>
        </w:rPr>
      </w:pPr>
      <w:r w:rsidRPr="008025F3">
        <w:rPr>
          <w:sz w:val="28"/>
          <w:szCs w:val="28"/>
        </w:rPr>
        <w:t xml:space="preserve">    except </w:t>
      </w:r>
      <w:proofErr w:type="spellStart"/>
      <w:r w:rsidRPr="008025F3">
        <w:rPr>
          <w:sz w:val="28"/>
          <w:szCs w:val="28"/>
        </w:rPr>
        <w:t>ValidationError</w:t>
      </w:r>
      <w:proofErr w:type="spellEnd"/>
      <w:r w:rsidRPr="008025F3">
        <w:rPr>
          <w:sz w:val="28"/>
          <w:szCs w:val="28"/>
        </w:rPr>
        <w:t xml:space="preserve"> as err:</w:t>
      </w:r>
    </w:p>
    <w:p w14:paraId="5485F502" w14:textId="77777777" w:rsidR="008025F3" w:rsidRPr="008025F3" w:rsidRDefault="008025F3" w:rsidP="008025F3">
      <w:pPr>
        <w:ind w:left="100" w:right="76"/>
        <w:rPr>
          <w:sz w:val="28"/>
          <w:szCs w:val="28"/>
        </w:rPr>
      </w:pPr>
      <w:r w:rsidRPr="008025F3">
        <w:rPr>
          <w:sz w:val="28"/>
          <w:szCs w:val="28"/>
        </w:rPr>
        <w:t xml:space="preserve">        return {"errors": </w:t>
      </w:r>
      <w:proofErr w:type="spellStart"/>
      <w:proofErr w:type="gramStart"/>
      <w:r w:rsidRPr="008025F3">
        <w:rPr>
          <w:sz w:val="28"/>
          <w:szCs w:val="28"/>
        </w:rPr>
        <w:t>err.messages</w:t>
      </w:r>
      <w:proofErr w:type="spellEnd"/>
      <w:proofErr w:type="gramEnd"/>
      <w:r w:rsidRPr="008025F3">
        <w:rPr>
          <w:sz w:val="28"/>
          <w:szCs w:val="28"/>
        </w:rPr>
        <w:t>}, 400</w:t>
      </w:r>
    </w:p>
    <w:p w14:paraId="3215302F" w14:textId="77777777" w:rsidR="008025F3" w:rsidRPr="008025F3" w:rsidRDefault="008025F3" w:rsidP="008025F3">
      <w:pPr>
        <w:ind w:left="100" w:right="76"/>
        <w:rPr>
          <w:sz w:val="28"/>
          <w:szCs w:val="28"/>
        </w:rPr>
      </w:pPr>
      <w:r w:rsidRPr="008025F3">
        <w:rPr>
          <w:sz w:val="28"/>
          <w:szCs w:val="28"/>
        </w:rPr>
        <w:t xml:space="preserve">    m = Medicine(**data)</w:t>
      </w:r>
    </w:p>
    <w:p w14:paraId="71E6487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(m)</w:t>
      </w:r>
    </w:p>
    <w:p w14:paraId="2A773C26"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3B4B50C0"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medicine_</w:t>
      </w:r>
      <w:proofErr w:type="gramStart"/>
      <w:r w:rsidRPr="008025F3">
        <w:rPr>
          <w:sz w:val="28"/>
          <w:szCs w:val="28"/>
        </w:rPr>
        <w:t>schema.dump</w:t>
      </w:r>
      <w:proofErr w:type="spellEnd"/>
      <w:proofErr w:type="gramEnd"/>
      <w:r w:rsidRPr="008025F3">
        <w:rPr>
          <w:sz w:val="28"/>
          <w:szCs w:val="28"/>
        </w:rPr>
        <w:t>(m), 201</w:t>
      </w:r>
    </w:p>
    <w:p w14:paraId="5365B283" w14:textId="77777777" w:rsidR="008025F3" w:rsidRPr="008025F3" w:rsidRDefault="008025F3" w:rsidP="008025F3">
      <w:pPr>
        <w:ind w:left="100" w:right="76"/>
        <w:rPr>
          <w:sz w:val="28"/>
          <w:szCs w:val="28"/>
        </w:rPr>
      </w:pPr>
    </w:p>
    <w:p w14:paraId="7F7E207B"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('/api/medicines', methods=['GET'])</w:t>
      </w:r>
    </w:p>
    <w:p w14:paraId="24B1072C"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list_</w:t>
      </w:r>
      <w:proofErr w:type="gramStart"/>
      <w:r w:rsidRPr="008025F3">
        <w:rPr>
          <w:sz w:val="28"/>
          <w:szCs w:val="28"/>
        </w:rPr>
        <w:t>medicines</w:t>
      </w:r>
      <w:proofErr w:type="spellEnd"/>
      <w:r w:rsidRPr="008025F3">
        <w:rPr>
          <w:sz w:val="28"/>
          <w:szCs w:val="28"/>
        </w:rPr>
        <w:t>(</w:t>
      </w:r>
      <w:proofErr w:type="gramEnd"/>
      <w:r w:rsidRPr="008025F3">
        <w:rPr>
          <w:sz w:val="28"/>
          <w:szCs w:val="28"/>
        </w:rPr>
        <w:t>):</w:t>
      </w:r>
    </w:p>
    <w:p w14:paraId="366CD975" w14:textId="77777777" w:rsidR="008025F3" w:rsidRPr="008025F3" w:rsidRDefault="008025F3" w:rsidP="008025F3">
      <w:pPr>
        <w:ind w:left="100" w:right="76"/>
        <w:rPr>
          <w:sz w:val="28"/>
          <w:szCs w:val="28"/>
        </w:rPr>
      </w:pPr>
      <w:r w:rsidRPr="008025F3">
        <w:rPr>
          <w:sz w:val="28"/>
          <w:szCs w:val="28"/>
        </w:rPr>
        <w:t xml:space="preserve">    meds = </w:t>
      </w:r>
      <w:proofErr w:type="spellStart"/>
      <w:proofErr w:type="gramStart"/>
      <w:r w:rsidRPr="008025F3">
        <w:rPr>
          <w:sz w:val="28"/>
          <w:szCs w:val="28"/>
        </w:rPr>
        <w:t>Medicine.query.all</w:t>
      </w:r>
      <w:proofErr w:type="spellEnd"/>
      <w:r w:rsidRPr="008025F3">
        <w:rPr>
          <w:sz w:val="28"/>
          <w:szCs w:val="28"/>
        </w:rPr>
        <w:t>(</w:t>
      </w:r>
      <w:proofErr w:type="gramEnd"/>
      <w:r w:rsidRPr="008025F3">
        <w:rPr>
          <w:sz w:val="28"/>
          <w:szCs w:val="28"/>
        </w:rPr>
        <w:t>)</w:t>
      </w:r>
    </w:p>
    <w:p w14:paraId="08DF395F"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medicines_</w:t>
      </w:r>
      <w:proofErr w:type="gramStart"/>
      <w:r w:rsidRPr="008025F3">
        <w:rPr>
          <w:sz w:val="28"/>
          <w:szCs w:val="28"/>
        </w:rPr>
        <w:t>schema.dump</w:t>
      </w:r>
      <w:proofErr w:type="spellEnd"/>
      <w:proofErr w:type="gramEnd"/>
      <w:r w:rsidRPr="008025F3">
        <w:rPr>
          <w:sz w:val="28"/>
          <w:szCs w:val="28"/>
        </w:rPr>
        <w:t>(meds)</w:t>
      </w:r>
    </w:p>
    <w:p w14:paraId="76A89925" w14:textId="77777777" w:rsidR="008025F3" w:rsidRPr="008025F3" w:rsidRDefault="008025F3" w:rsidP="008025F3">
      <w:pPr>
        <w:ind w:left="100" w:right="76"/>
        <w:rPr>
          <w:sz w:val="28"/>
          <w:szCs w:val="28"/>
        </w:rPr>
      </w:pPr>
    </w:p>
    <w:p w14:paraId="3D082404" w14:textId="77777777" w:rsidR="008025F3" w:rsidRPr="008025F3" w:rsidRDefault="008025F3" w:rsidP="008025F3">
      <w:pPr>
        <w:ind w:left="100" w:right="76"/>
        <w:rPr>
          <w:sz w:val="28"/>
          <w:szCs w:val="28"/>
        </w:rPr>
      </w:pPr>
      <w:r w:rsidRPr="008025F3">
        <w:rPr>
          <w:sz w:val="28"/>
          <w:szCs w:val="28"/>
        </w:rPr>
        <w:t># --- Prescription items (simple)</w:t>
      </w:r>
    </w:p>
    <w:p w14:paraId="17D5CF96" w14:textId="77777777" w:rsidR="008025F3" w:rsidRDefault="008025F3" w:rsidP="008025F3">
      <w:pPr>
        <w:ind w:left="100" w:right="76"/>
        <w:rPr>
          <w:sz w:val="28"/>
          <w:szCs w:val="28"/>
        </w:rPr>
      </w:pPr>
    </w:p>
    <w:p w14:paraId="34EED283" w14:textId="77777777" w:rsidR="008025F3" w:rsidRDefault="008025F3" w:rsidP="008025F3">
      <w:pPr>
        <w:ind w:left="100" w:right="76"/>
        <w:rPr>
          <w:sz w:val="28"/>
          <w:szCs w:val="28"/>
        </w:rPr>
      </w:pPr>
    </w:p>
    <w:p w14:paraId="551DDCA0" w14:textId="77777777" w:rsidR="008025F3" w:rsidRDefault="008025F3" w:rsidP="008025F3">
      <w:pPr>
        <w:ind w:left="100" w:right="76"/>
        <w:rPr>
          <w:sz w:val="28"/>
          <w:szCs w:val="28"/>
        </w:rPr>
      </w:pPr>
    </w:p>
    <w:p w14:paraId="76F827E7" w14:textId="77777777" w:rsidR="008025F3" w:rsidRDefault="008025F3" w:rsidP="008025F3">
      <w:pPr>
        <w:ind w:left="100" w:right="76"/>
        <w:rPr>
          <w:sz w:val="28"/>
          <w:szCs w:val="28"/>
        </w:rPr>
      </w:pPr>
    </w:p>
    <w:p w14:paraId="7C5A85CA" w14:textId="75A5DC0F"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('/api/prescriptions/&lt;</w:t>
      </w:r>
      <w:proofErr w:type="gramStart"/>
      <w:r w:rsidRPr="008025F3">
        <w:rPr>
          <w:sz w:val="28"/>
          <w:szCs w:val="28"/>
        </w:rPr>
        <w:t>int:appointment</w:t>
      </w:r>
      <w:proofErr w:type="gramEnd"/>
      <w:r w:rsidRPr="008025F3">
        <w:rPr>
          <w:sz w:val="28"/>
          <w:szCs w:val="28"/>
        </w:rPr>
        <w:t>_id&gt;/items', methods=['POST'])</w:t>
      </w:r>
    </w:p>
    <w:p w14:paraId="37CB9C81"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add_prescription_item</w:t>
      </w:r>
      <w:proofErr w:type="spellEnd"/>
      <w:r w:rsidRPr="008025F3">
        <w:rPr>
          <w:sz w:val="28"/>
          <w:szCs w:val="28"/>
        </w:rPr>
        <w:t>(</w:t>
      </w:r>
      <w:proofErr w:type="spellStart"/>
      <w:r w:rsidRPr="008025F3">
        <w:rPr>
          <w:sz w:val="28"/>
          <w:szCs w:val="28"/>
        </w:rPr>
        <w:t>appointment_id</w:t>
      </w:r>
      <w:proofErr w:type="spellEnd"/>
      <w:r w:rsidRPr="008025F3">
        <w:rPr>
          <w:sz w:val="28"/>
          <w:szCs w:val="28"/>
        </w:rPr>
        <w:t>):</w:t>
      </w:r>
    </w:p>
    <w:p w14:paraId="193FE01A"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4284F3C0" w14:textId="77777777"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ensure</w:t>
      </w:r>
      <w:proofErr w:type="gramEnd"/>
      <w:r w:rsidRPr="008025F3">
        <w:rPr>
          <w:sz w:val="28"/>
          <w:szCs w:val="28"/>
        </w:rPr>
        <w:t xml:space="preserve"> appointment exists</w:t>
      </w:r>
    </w:p>
    <w:p w14:paraId="0187F055" w14:textId="77777777" w:rsidR="008025F3" w:rsidRPr="008025F3" w:rsidRDefault="008025F3" w:rsidP="008025F3">
      <w:pPr>
        <w:ind w:left="100" w:right="76"/>
        <w:rPr>
          <w:sz w:val="28"/>
          <w:szCs w:val="28"/>
        </w:rPr>
      </w:pPr>
      <w:r w:rsidRPr="008025F3">
        <w:rPr>
          <w:sz w:val="28"/>
          <w:szCs w:val="28"/>
        </w:rPr>
        <w:t xml:space="preserve">    appt = Appointment.query.get_or_404(</w:t>
      </w:r>
      <w:proofErr w:type="spellStart"/>
      <w:r w:rsidRPr="008025F3">
        <w:rPr>
          <w:sz w:val="28"/>
          <w:szCs w:val="28"/>
        </w:rPr>
        <w:t>appointment_id</w:t>
      </w:r>
      <w:proofErr w:type="spellEnd"/>
      <w:r w:rsidRPr="008025F3">
        <w:rPr>
          <w:sz w:val="28"/>
          <w:szCs w:val="28"/>
        </w:rPr>
        <w:t>)</w:t>
      </w:r>
    </w:p>
    <w:p w14:paraId="571BAFB7" w14:textId="77777777" w:rsidR="008025F3" w:rsidRPr="008025F3" w:rsidRDefault="008025F3" w:rsidP="008025F3">
      <w:pPr>
        <w:ind w:left="100" w:right="76"/>
        <w:rPr>
          <w:sz w:val="28"/>
          <w:szCs w:val="28"/>
        </w:rPr>
      </w:pPr>
      <w:r w:rsidRPr="008025F3">
        <w:rPr>
          <w:sz w:val="28"/>
          <w:szCs w:val="28"/>
        </w:rPr>
        <w:t xml:space="preserve">    items = </w:t>
      </w:r>
      <w:proofErr w:type="spellStart"/>
      <w:r w:rsidRPr="008025F3">
        <w:rPr>
          <w:sz w:val="28"/>
          <w:szCs w:val="28"/>
        </w:rPr>
        <w:t>json_data.get</w:t>
      </w:r>
      <w:proofErr w:type="spellEnd"/>
      <w:r w:rsidRPr="008025F3">
        <w:rPr>
          <w:sz w:val="28"/>
          <w:szCs w:val="28"/>
        </w:rPr>
        <w:t>('items')</w:t>
      </w:r>
    </w:p>
    <w:p w14:paraId="5C30DA38" w14:textId="77777777" w:rsidR="008025F3" w:rsidRPr="008025F3" w:rsidRDefault="008025F3" w:rsidP="008025F3">
      <w:pPr>
        <w:ind w:left="100" w:right="76"/>
        <w:rPr>
          <w:sz w:val="28"/>
          <w:szCs w:val="28"/>
        </w:rPr>
      </w:pPr>
      <w:r w:rsidRPr="008025F3">
        <w:rPr>
          <w:sz w:val="28"/>
          <w:szCs w:val="28"/>
        </w:rPr>
        <w:t xml:space="preserve">    if not items:</w:t>
      </w:r>
    </w:p>
    <w:p w14:paraId="59307A5F"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error":"No</w:t>
      </w:r>
      <w:proofErr w:type="spellEnd"/>
      <w:r w:rsidRPr="008025F3">
        <w:rPr>
          <w:sz w:val="28"/>
          <w:szCs w:val="28"/>
        </w:rPr>
        <w:t xml:space="preserve"> items provided"}, 400</w:t>
      </w:r>
    </w:p>
    <w:p w14:paraId="33D37B2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pres</w:t>
      </w:r>
      <w:proofErr w:type="spellEnd"/>
      <w:r w:rsidRPr="008025F3">
        <w:rPr>
          <w:sz w:val="28"/>
          <w:szCs w:val="28"/>
        </w:rPr>
        <w:t xml:space="preserve"> = </w:t>
      </w:r>
      <w:proofErr w:type="gramStart"/>
      <w:r w:rsidRPr="008025F3">
        <w:rPr>
          <w:sz w:val="28"/>
          <w:szCs w:val="28"/>
        </w:rPr>
        <w:t>Prescription(</w:t>
      </w:r>
      <w:proofErr w:type="spellStart"/>
      <w:proofErr w:type="gramEnd"/>
      <w:r w:rsidRPr="008025F3">
        <w:rPr>
          <w:sz w:val="28"/>
          <w:szCs w:val="28"/>
        </w:rPr>
        <w:t>appointment_id</w:t>
      </w:r>
      <w:proofErr w:type="spellEnd"/>
      <w:r w:rsidRPr="008025F3">
        <w:rPr>
          <w:sz w:val="28"/>
          <w:szCs w:val="28"/>
        </w:rPr>
        <w:t>=appt.id, notes=</w:t>
      </w:r>
      <w:proofErr w:type="spellStart"/>
      <w:r w:rsidRPr="008025F3">
        <w:rPr>
          <w:sz w:val="28"/>
          <w:szCs w:val="28"/>
        </w:rPr>
        <w:t>json_data.get</w:t>
      </w:r>
      <w:proofErr w:type="spellEnd"/>
      <w:r w:rsidRPr="008025F3">
        <w:rPr>
          <w:sz w:val="28"/>
          <w:szCs w:val="28"/>
        </w:rPr>
        <w:t>('notes'))</w:t>
      </w:r>
    </w:p>
    <w:p w14:paraId="532895E8"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w:t>
      </w:r>
      <w:proofErr w:type="spellStart"/>
      <w:r w:rsidRPr="008025F3">
        <w:rPr>
          <w:sz w:val="28"/>
          <w:szCs w:val="28"/>
        </w:rPr>
        <w:t>pres</w:t>
      </w:r>
      <w:proofErr w:type="spellEnd"/>
      <w:r w:rsidRPr="008025F3">
        <w:rPr>
          <w:sz w:val="28"/>
          <w:szCs w:val="28"/>
        </w:rPr>
        <w:t>)</w:t>
      </w:r>
    </w:p>
    <w:p w14:paraId="570BC018"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flush</w:t>
      </w:r>
      <w:proofErr w:type="spellEnd"/>
      <w:r w:rsidRPr="008025F3">
        <w:rPr>
          <w:sz w:val="28"/>
          <w:szCs w:val="28"/>
        </w:rPr>
        <w:t>(</w:t>
      </w:r>
      <w:proofErr w:type="gramEnd"/>
      <w:r w:rsidRPr="008025F3">
        <w:rPr>
          <w:sz w:val="28"/>
          <w:szCs w:val="28"/>
        </w:rPr>
        <w:t>)</w:t>
      </w:r>
    </w:p>
    <w:p w14:paraId="78D53840" w14:textId="77777777" w:rsidR="008025F3" w:rsidRPr="008025F3" w:rsidRDefault="008025F3" w:rsidP="008025F3">
      <w:pPr>
        <w:ind w:left="100" w:right="76"/>
        <w:rPr>
          <w:sz w:val="28"/>
          <w:szCs w:val="28"/>
        </w:rPr>
      </w:pPr>
      <w:r w:rsidRPr="008025F3">
        <w:rPr>
          <w:sz w:val="28"/>
          <w:szCs w:val="28"/>
        </w:rPr>
        <w:t xml:space="preserve">    total = 0.0</w:t>
      </w:r>
    </w:p>
    <w:p w14:paraId="26DBDFCB" w14:textId="77777777" w:rsidR="008025F3" w:rsidRPr="008025F3" w:rsidRDefault="008025F3" w:rsidP="008025F3">
      <w:pPr>
        <w:ind w:left="100" w:right="76"/>
        <w:rPr>
          <w:sz w:val="28"/>
          <w:szCs w:val="28"/>
        </w:rPr>
      </w:pPr>
      <w:r w:rsidRPr="008025F3">
        <w:rPr>
          <w:sz w:val="28"/>
          <w:szCs w:val="28"/>
        </w:rPr>
        <w:t xml:space="preserve">    for it in items:</w:t>
      </w:r>
    </w:p>
    <w:p w14:paraId="5C2541FD" w14:textId="77777777" w:rsidR="008025F3" w:rsidRPr="008025F3" w:rsidRDefault="008025F3" w:rsidP="008025F3">
      <w:pPr>
        <w:ind w:left="100" w:right="76"/>
        <w:rPr>
          <w:sz w:val="28"/>
          <w:szCs w:val="28"/>
        </w:rPr>
      </w:pPr>
      <w:r w:rsidRPr="008025F3">
        <w:rPr>
          <w:sz w:val="28"/>
          <w:szCs w:val="28"/>
        </w:rPr>
        <w:t xml:space="preserve">        med = </w:t>
      </w:r>
      <w:proofErr w:type="spellStart"/>
      <w:r w:rsidRPr="008025F3">
        <w:rPr>
          <w:sz w:val="28"/>
          <w:szCs w:val="28"/>
        </w:rPr>
        <w:t>Medicine.query.get</w:t>
      </w:r>
      <w:proofErr w:type="spellEnd"/>
      <w:r w:rsidRPr="008025F3">
        <w:rPr>
          <w:sz w:val="28"/>
          <w:szCs w:val="28"/>
        </w:rPr>
        <w:t>(it['</w:t>
      </w:r>
      <w:proofErr w:type="spellStart"/>
      <w:r w:rsidRPr="008025F3">
        <w:rPr>
          <w:sz w:val="28"/>
          <w:szCs w:val="28"/>
        </w:rPr>
        <w:t>medicine_id</w:t>
      </w:r>
      <w:proofErr w:type="spellEnd"/>
      <w:r w:rsidRPr="008025F3">
        <w:rPr>
          <w:sz w:val="28"/>
          <w:szCs w:val="28"/>
        </w:rPr>
        <w:t>'])</w:t>
      </w:r>
    </w:p>
    <w:p w14:paraId="1C617F8C" w14:textId="77777777" w:rsidR="008025F3" w:rsidRPr="008025F3" w:rsidRDefault="008025F3" w:rsidP="008025F3">
      <w:pPr>
        <w:ind w:left="100" w:right="76"/>
        <w:rPr>
          <w:sz w:val="28"/>
          <w:szCs w:val="28"/>
        </w:rPr>
      </w:pPr>
      <w:r w:rsidRPr="008025F3">
        <w:rPr>
          <w:sz w:val="28"/>
          <w:szCs w:val="28"/>
        </w:rPr>
        <w:t xml:space="preserve">        if not med:</w:t>
      </w:r>
    </w:p>
    <w:p w14:paraId="6366E244"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rollback</w:t>
      </w:r>
      <w:proofErr w:type="spellEnd"/>
      <w:r w:rsidRPr="008025F3">
        <w:rPr>
          <w:sz w:val="28"/>
          <w:szCs w:val="28"/>
        </w:rPr>
        <w:t>(</w:t>
      </w:r>
      <w:proofErr w:type="gramEnd"/>
      <w:r w:rsidRPr="008025F3">
        <w:rPr>
          <w:sz w:val="28"/>
          <w:szCs w:val="28"/>
        </w:rPr>
        <w:t>)</w:t>
      </w:r>
    </w:p>
    <w:p w14:paraId="7D0344AF" w14:textId="77777777" w:rsidR="008025F3" w:rsidRPr="008025F3" w:rsidRDefault="008025F3" w:rsidP="008025F3">
      <w:pPr>
        <w:ind w:left="100" w:right="76"/>
        <w:rPr>
          <w:sz w:val="28"/>
          <w:szCs w:val="28"/>
        </w:rPr>
      </w:pPr>
      <w:r w:rsidRPr="008025F3">
        <w:rPr>
          <w:sz w:val="28"/>
          <w:szCs w:val="28"/>
        </w:rPr>
        <w:t xml:space="preserve">            return {"error": </w:t>
      </w:r>
      <w:proofErr w:type="spellStart"/>
      <w:r w:rsidRPr="008025F3">
        <w:rPr>
          <w:sz w:val="28"/>
          <w:szCs w:val="28"/>
        </w:rPr>
        <w:t>f"Medicine</w:t>
      </w:r>
      <w:proofErr w:type="spellEnd"/>
      <w:r w:rsidRPr="008025F3">
        <w:rPr>
          <w:sz w:val="28"/>
          <w:szCs w:val="28"/>
        </w:rPr>
        <w:t xml:space="preserve"> id {it['</w:t>
      </w:r>
      <w:proofErr w:type="spellStart"/>
      <w:r w:rsidRPr="008025F3">
        <w:rPr>
          <w:sz w:val="28"/>
          <w:szCs w:val="28"/>
        </w:rPr>
        <w:t>medicine_id</w:t>
      </w:r>
      <w:proofErr w:type="spellEnd"/>
      <w:r w:rsidRPr="008025F3">
        <w:rPr>
          <w:sz w:val="28"/>
          <w:szCs w:val="28"/>
        </w:rPr>
        <w:t>']} not found"}, 404</w:t>
      </w:r>
    </w:p>
    <w:p w14:paraId="016EE2B1" w14:textId="77777777" w:rsidR="008025F3" w:rsidRPr="008025F3" w:rsidRDefault="008025F3" w:rsidP="008025F3">
      <w:pPr>
        <w:ind w:left="100" w:right="76"/>
        <w:rPr>
          <w:sz w:val="28"/>
          <w:szCs w:val="28"/>
        </w:rPr>
      </w:pPr>
      <w:r w:rsidRPr="008025F3">
        <w:rPr>
          <w:sz w:val="28"/>
          <w:szCs w:val="28"/>
        </w:rPr>
        <w:t xml:space="preserve">        qty = int(</w:t>
      </w:r>
      <w:proofErr w:type="spellStart"/>
      <w:r w:rsidRPr="008025F3">
        <w:rPr>
          <w:sz w:val="28"/>
          <w:szCs w:val="28"/>
        </w:rPr>
        <w:t>it.get</w:t>
      </w:r>
      <w:proofErr w:type="spellEnd"/>
      <w:r w:rsidRPr="008025F3">
        <w:rPr>
          <w:sz w:val="28"/>
          <w:szCs w:val="28"/>
        </w:rPr>
        <w:t>('qty',1))</w:t>
      </w:r>
    </w:p>
    <w:p w14:paraId="15FB502F" w14:textId="77777777"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reduce</w:t>
      </w:r>
      <w:proofErr w:type="gramEnd"/>
      <w:r w:rsidRPr="008025F3">
        <w:rPr>
          <w:sz w:val="28"/>
          <w:szCs w:val="28"/>
        </w:rPr>
        <w:t xml:space="preserve"> stock if available</w:t>
      </w:r>
    </w:p>
    <w:p w14:paraId="653FD12C" w14:textId="77777777" w:rsidR="008025F3" w:rsidRPr="008025F3" w:rsidRDefault="008025F3" w:rsidP="008025F3">
      <w:pPr>
        <w:ind w:left="100" w:right="76"/>
        <w:rPr>
          <w:sz w:val="28"/>
          <w:szCs w:val="28"/>
        </w:rPr>
      </w:pPr>
      <w:r w:rsidRPr="008025F3">
        <w:rPr>
          <w:sz w:val="28"/>
          <w:szCs w:val="28"/>
        </w:rPr>
        <w:t xml:space="preserve">        if </w:t>
      </w:r>
      <w:proofErr w:type="spellStart"/>
      <w:r w:rsidRPr="008025F3">
        <w:rPr>
          <w:sz w:val="28"/>
          <w:szCs w:val="28"/>
        </w:rPr>
        <w:t>med.qty_in_stock</w:t>
      </w:r>
      <w:proofErr w:type="spellEnd"/>
      <w:r w:rsidRPr="008025F3">
        <w:rPr>
          <w:sz w:val="28"/>
          <w:szCs w:val="28"/>
        </w:rPr>
        <w:t xml:space="preserve"> &lt; qty:</w:t>
      </w:r>
    </w:p>
    <w:p w14:paraId="5C486FDE"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rollback</w:t>
      </w:r>
      <w:proofErr w:type="spellEnd"/>
      <w:r w:rsidRPr="008025F3">
        <w:rPr>
          <w:sz w:val="28"/>
          <w:szCs w:val="28"/>
        </w:rPr>
        <w:t>(</w:t>
      </w:r>
      <w:proofErr w:type="gramEnd"/>
      <w:r w:rsidRPr="008025F3">
        <w:rPr>
          <w:sz w:val="28"/>
          <w:szCs w:val="28"/>
        </w:rPr>
        <w:t>)</w:t>
      </w:r>
    </w:p>
    <w:p w14:paraId="61F888F0" w14:textId="77777777" w:rsidR="008025F3" w:rsidRPr="008025F3" w:rsidRDefault="008025F3" w:rsidP="008025F3">
      <w:pPr>
        <w:ind w:left="100" w:right="76"/>
        <w:rPr>
          <w:sz w:val="28"/>
          <w:szCs w:val="28"/>
        </w:rPr>
      </w:pPr>
      <w:r w:rsidRPr="008025F3">
        <w:rPr>
          <w:sz w:val="28"/>
          <w:szCs w:val="28"/>
        </w:rPr>
        <w:t xml:space="preserve">            return {"error": </w:t>
      </w:r>
      <w:proofErr w:type="spellStart"/>
      <w:r w:rsidRPr="008025F3">
        <w:rPr>
          <w:sz w:val="28"/>
          <w:szCs w:val="28"/>
        </w:rPr>
        <w:t>f"Not</w:t>
      </w:r>
      <w:proofErr w:type="spellEnd"/>
      <w:r w:rsidRPr="008025F3">
        <w:rPr>
          <w:sz w:val="28"/>
          <w:szCs w:val="28"/>
        </w:rPr>
        <w:t xml:space="preserve"> enough stock for {med.name}"}, 400</w:t>
      </w:r>
    </w:p>
    <w:p w14:paraId="16AA519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med.qty_in_stock</w:t>
      </w:r>
      <w:proofErr w:type="spellEnd"/>
      <w:r w:rsidRPr="008025F3">
        <w:rPr>
          <w:sz w:val="28"/>
          <w:szCs w:val="28"/>
        </w:rPr>
        <w:t xml:space="preserve"> -= qty</w:t>
      </w:r>
    </w:p>
    <w:p w14:paraId="1F0968CC" w14:textId="77777777" w:rsidR="008025F3" w:rsidRPr="008025F3" w:rsidRDefault="008025F3" w:rsidP="008025F3">
      <w:pPr>
        <w:ind w:left="100" w:right="76"/>
        <w:rPr>
          <w:sz w:val="28"/>
          <w:szCs w:val="28"/>
        </w:rPr>
      </w:pPr>
      <w:r w:rsidRPr="008025F3">
        <w:rPr>
          <w:sz w:val="28"/>
          <w:szCs w:val="28"/>
        </w:rPr>
        <w:t xml:space="preserve">        pi = </w:t>
      </w:r>
      <w:proofErr w:type="spellStart"/>
      <w:proofErr w:type="gramStart"/>
      <w:r w:rsidRPr="008025F3">
        <w:rPr>
          <w:sz w:val="28"/>
          <w:szCs w:val="28"/>
        </w:rPr>
        <w:t>PrescriptionItem</w:t>
      </w:r>
      <w:proofErr w:type="spellEnd"/>
      <w:r w:rsidRPr="008025F3">
        <w:rPr>
          <w:sz w:val="28"/>
          <w:szCs w:val="28"/>
        </w:rPr>
        <w:t>(</w:t>
      </w:r>
      <w:proofErr w:type="spellStart"/>
      <w:proofErr w:type="gramEnd"/>
      <w:r w:rsidRPr="008025F3">
        <w:rPr>
          <w:sz w:val="28"/>
          <w:szCs w:val="28"/>
        </w:rPr>
        <w:t>prescription_id</w:t>
      </w:r>
      <w:proofErr w:type="spellEnd"/>
      <w:r w:rsidRPr="008025F3">
        <w:rPr>
          <w:sz w:val="28"/>
          <w:szCs w:val="28"/>
        </w:rPr>
        <w:t xml:space="preserve">=pres.id, </w:t>
      </w:r>
      <w:proofErr w:type="spellStart"/>
      <w:r w:rsidRPr="008025F3">
        <w:rPr>
          <w:sz w:val="28"/>
          <w:szCs w:val="28"/>
        </w:rPr>
        <w:t>medicine_id</w:t>
      </w:r>
      <w:proofErr w:type="spellEnd"/>
      <w:r w:rsidRPr="008025F3">
        <w:rPr>
          <w:sz w:val="28"/>
          <w:szCs w:val="28"/>
        </w:rPr>
        <w:t>=med.id, qty=qty)</w:t>
      </w:r>
    </w:p>
    <w:p w14:paraId="47062A82"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(pi)</w:t>
      </w:r>
    </w:p>
    <w:p w14:paraId="5299933E" w14:textId="77777777" w:rsidR="008025F3" w:rsidRPr="008025F3" w:rsidRDefault="008025F3" w:rsidP="008025F3">
      <w:pPr>
        <w:ind w:left="100" w:right="76"/>
        <w:rPr>
          <w:sz w:val="28"/>
          <w:szCs w:val="28"/>
        </w:rPr>
      </w:pPr>
      <w:r w:rsidRPr="008025F3">
        <w:rPr>
          <w:sz w:val="28"/>
          <w:szCs w:val="28"/>
        </w:rPr>
        <w:t xml:space="preserve">        total += </w:t>
      </w:r>
      <w:proofErr w:type="spellStart"/>
      <w:proofErr w:type="gramStart"/>
      <w:r w:rsidRPr="008025F3">
        <w:rPr>
          <w:sz w:val="28"/>
          <w:szCs w:val="28"/>
        </w:rPr>
        <w:t>med.price</w:t>
      </w:r>
      <w:proofErr w:type="spellEnd"/>
      <w:proofErr w:type="gramEnd"/>
      <w:r w:rsidRPr="008025F3">
        <w:rPr>
          <w:sz w:val="28"/>
          <w:szCs w:val="28"/>
        </w:rPr>
        <w:t xml:space="preserve"> * qty</w:t>
      </w:r>
    </w:p>
    <w:p w14:paraId="68B29F71"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279B9DCD"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prescription_id</w:t>
      </w:r>
      <w:proofErr w:type="spellEnd"/>
      <w:r w:rsidRPr="008025F3">
        <w:rPr>
          <w:sz w:val="28"/>
          <w:szCs w:val="28"/>
        </w:rPr>
        <w:t>": pres.id, "total": total}, 201</w:t>
      </w:r>
    </w:p>
    <w:p w14:paraId="18017C98" w14:textId="77777777" w:rsidR="008025F3" w:rsidRPr="008025F3" w:rsidRDefault="008025F3" w:rsidP="008025F3">
      <w:pPr>
        <w:ind w:left="100" w:right="76"/>
        <w:rPr>
          <w:sz w:val="28"/>
          <w:szCs w:val="28"/>
        </w:rPr>
      </w:pPr>
    </w:p>
    <w:p w14:paraId="0C1592C3" w14:textId="77777777" w:rsidR="008025F3" w:rsidRPr="008025F3" w:rsidRDefault="008025F3" w:rsidP="008025F3">
      <w:pPr>
        <w:ind w:left="100" w:right="76"/>
        <w:rPr>
          <w:sz w:val="28"/>
          <w:szCs w:val="28"/>
        </w:rPr>
      </w:pPr>
      <w:r w:rsidRPr="008025F3">
        <w:rPr>
          <w:sz w:val="28"/>
          <w:szCs w:val="28"/>
        </w:rPr>
        <w:t># --- Billing: generate bill for appointment (includes prescription totals)</w:t>
      </w:r>
    </w:p>
    <w:p w14:paraId="32ABF784"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('/api/bills/generate', methods=['POST'])</w:t>
      </w:r>
    </w:p>
    <w:p w14:paraId="0A435108"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generate_</w:t>
      </w:r>
      <w:proofErr w:type="gramStart"/>
      <w:r w:rsidRPr="008025F3">
        <w:rPr>
          <w:sz w:val="28"/>
          <w:szCs w:val="28"/>
        </w:rPr>
        <w:t>bill</w:t>
      </w:r>
      <w:proofErr w:type="spellEnd"/>
      <w:r w:rsidRPr="008025F3">
        <w:rPr>
          <w:sz w:val="28"/>
          <w:szCs w:val="28"/>
        </w:rPr>
        <w:t>(</w:t>
      </w:r>
      <w:proofErr w:type="gramEnd"/>
      <w:r w:rsidRPr="008025F3">
        <w:rPr>
          <w:sz w:val="28"/>
          <w:szCs w:val="28"/>
        </w:rPr>
        <w:t>):</w:t>
      </w:r>
    </w:p>
    <w:p w14:paraId="53885DB9" w14:textId="77777777" w:rsidR="008025F3" w:rsidRPr="008025F3" w:rsidRDefault="008025F3" w:rsidP="008025F3">
      <w:pPr>
        <w:ind w:left="100" w:right="76"/>
        <w:rPr>
          <w:sz w:val="28"/>
          <w:szCs w:val="28"/>
        </w:rPr>
      </w:pPr>
      <w:r w:rsidRPr="008025F3">
        <w:rPr>
          <w:sz w:val="28"/>
          <w:szCs w:val="28"/>
        </w:rPr>
        <w:t xml:space="preserve">    """</w:t>
      </w:r>
    </w:p>
    <w:p w14:paraId="3180566D" w14:textId="77777777" w:rsidR="008025F3" w:rsidRPr="008025F3" w:rsidRDefault="008025F3" w:rsidP="008025F3">
      <w:pPr>
        <w:ind w:left="100" w:right="76"/>
        <w:rPr>
          <w:sz w:val="28"/>
          <w:szCs w:val="28"/>
        </w:rPr>
      </w:pPr>
      <w:r w:rsidRPr="008025F3">
        <w:rPr>
          <w:sz w:val="28"/>
          <w:szCs w:val="28"/>
        </w:rPr>
        <w:t xml:space="preserve">    Payload:</w:t>
      </w:r>
    </w:p>
    <w:p w14:paraId="238073BC" w14:textId="77777777" w:rsidR="008025F3" w:rsidRPr="008025F3" w:rsidRDefault="008025F3" w:rsidP="008025F3">
      <w:pPr>
        <w:ind w:left="100" w:right="76"/>
        <w:rPr>
          <w:sz w:val="28"/>
          <w:szCs w:val="28"/>
        </w:rPr>
      </w:pPr>
      <w:r w:rsidRPr="008025F3">
        <w:rPr>
          <w:sz w:val="28"/>
          <w:szCs w:val="28"/>
        </w:rPr>
        <w:t xml:space="preserve">    {</w:t>
      </w:r>
    </w:p>
    <w:p w14:paraId="11E4A880"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appointment</w:t>
      </w:r>
      <w:proofErr w:type="gramEnd"/>
      <w:r w:rsidRPr="008025F3">
        <w:rPr>
          <w:sz w:val="28"/>
          <w:szCs w:val="28"/>
        </w:rPr>
        <w:t>_id</w:t>
      </w:r>
      <w:proofErr w:type="spellEnd"/>
      <w:r w:rsidRPr="008025F3">
        <w:rPr>
          <w:sz w:val="28"/>
          <w:szCs w:val="28"/>
        </w:rPr>
        <w:t>": &lt;id&gt;</w:t>
      </w:r>
    </w:p>
    <w:p w14:paraId="0C20E8A1"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consultation</w:t>
      </w:r>
      <w:proofErr w:type="gramEnd"/>
      <w:r w:rsidRPr="008025F3">
        <w:rPr>
          <w:sz w:val="28"/>
          <w:szCs w:val="28"/>
        </w:rPr>
        <w:t>_fee</w:t>
      </w:r>
      <w:proofErr w:type="spellEnd"/>
      <w:r w:rsidRPr="008025F3">
        <w:rPr>
          <w:sz w:val="28"/>
          <w:szCs w:val="28"/>
        </w:rPr>
        <w:t xml:space="preserve">": </w:t>
      </w:r>
      <w:proofErr w:type="gramStart"/>
      <w:r w:rsidRPr="008025F3">
        <w:rPr>
          <w:sz w:val="28"/>
          <w:szCs w:val="28"/>
        </w:rPr>
        <w:t>200.0  #</w:t>
      </w:r>
      <w:proofErr w:type="gramEnd"/>
      <w:r w:rsidRPr="008025F3">
        <w:rPr>
          <w:sz w:val="28"/>
          <w:szCs w:val="28"/>
        </w:rPr>
        <w:t xml:space="preserve"> optional</w:t>
      </w:r>
    </w:p>
    <w:p w14:paraId="41C44F68" w14:textId="77777777" w:rsidR="008025F3" w:rsidRDefault="008025F3" w:rsidP="008025F3">
      <w:pPr>
        <w:ind w:left="100" w:right="76"/>
        <w:rPr>
          <w:sz w:val="28"/>
          <w:szCs w:val="28"/>
        </w:rPr>
      </w:pPr>
      <w:r w:rsidRPr="008025F3">
        <w:rPr>
          <w:sz w:val="28"/>
          <w:szCs w:val="28"/>
        </w:rPr>
        <w:t xml:space="preserve">   </w:t>
      </w:r>
    </w:p>
    <w:p w14:paraId="3108CCAF" w14:textId="77777777" w:rsidR="008025F3" w:rsidRDefault="008025F3" w:rsidP="008025F3">
      <w:pPr>
        <w:ind w:left="100" w:right="76"/>
        <w:rPr>
          <w:sz w:val="28"/>
          <w:szCs w:val="28"/>
        </w:rPr>
      </w:pPr>
    </w:p>
    <w:p w14:paraId="74438E1B" w14:textId="77777777" w:rsidR="008025F3" w:rsidRDefault="008025F3" w:rsidP="008025F3">
      <w:pPr>
        <w:ind w:left="100" w:right="76"/>
        <w:rPr>
          <w:sz w:val="28"/>
          <w:szCs w:val="28"/>
        </w:rPr>
      </w:pPr>
    </w:p>
    <w:p w14:paraId="0F01ABA4" w14:textId="77777777" w:rsidR="008025F3" w:rsidRDefault="008025F3" w:rsidP="008025F3">
      <w:pPr>
        <w:ind w:left="100" w:right="76"/>
        <w:rPr>
          <w:sz w:val="28"/>
          <w:szCs w:val="28"/>
        </w:rPr>
      </w:pPr>
    </w:p>
    <w:p w14:paraId="65892FD1" w14:textId="5EAF8802"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tax</w:t>
      </w:r>
      <w:proofErr w:type="gramEnd"/>
      <w:r w:rsidRPr="008025F3">
        <w:rPr>
          <w:sz w:val="28"/>
          <w:szCs w:val="28"/>
        </w:rPr>
        <w:t>_percent</w:t>
      </w:r>
      <w:proofErr w:type="spellEnd"/>
      <w:r w:rsidRPr="008025F3">
        <w:rPr>
          <w:sz w:val="28"/>
          <w:szCs w:val="28"/>
        </w:rPr>
        <w:t>": 5.0</w:t>
      </w:r>
    </w:p>
    <w:p w14:paraId="5AFC6221" w14:textId="77777777" w:rsidR="008025F3" w:rsidRPr="008025F3" w:rsidRDefault="008025F3" w:rsidP="008025F3">
      <w:pPr>
        <w:ind w:left="100" w:right="76"/>
        <w:rPr>
          <w:sz w:val="28"/>
          <w:szCs w:val="28"/>
        </w:rPr>
      </w:pPr>
      <w:r w:rsidRPr="008025F3">
        <w:rPr>
          <w:sz w:val="28"/>
          <w:szCs w:val="28"/>
        </w:rPr>
        <w:t xml:space="preserve">      "discount": 0.0</w:t>
      </w:r>
    </w:p>
    <w:p w14:paraId="1F4D79D6" w14:textId="77777777" w:rsidR="008025F3" w:rsidRPr="008025F3" w:rsidRDefault="008025F3" w:rsidP="008025F3">
      <w:pPr>
        <w:ind w:left="100" w:right="76"/>
        <w:rPr>
          <w:sz w:val="28"/>
          <w:szCs w:val="28"/>
        </w:rPr>
      </w:pPr>
      <w:r w:rsidRPr="008025F3">
        <w:rPr>
          <w:sz w:val="28"/>
          <w:szCs w:val="28"/>
        </w:rPr>
        <w:t xml:space="preserve">    }</w:t>
      </w:r>
    </w:p>
    <w:p w14:paraId="7A47C527" w14:textId="77777777" w:rsidR="008025F3" w:rsidRPr="008025F3" w:rsidRDefault="008025F3" w:rsidP="008025F3">
      <w:pPr>
        <w:ind w:left="100" w:right="76"/>
        <w:rPr>
          <w:sz w:val="28"/>
          <w:szCs w:val="28"/>
        </w:rPr>
      </w:pPr>
      <w:r w:rsidRPr="008025F3">
        <w:rPr>
          <w:sz w:val="28"/>
          <w:szCs w:val="28"/>
        </w:rPr>
        <w:t xml:space="preserve">    """</w:t>
      </w:r>
    </w:p>
    <w:p w14:paraId="2E637523"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json_data</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w:t>
      </w:r>
    </w:p>
    <w:p w14:paraId="38917EE1"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appointment_id</w:t>
      </w:r>
      <w:proofErr w:type="spellEnd"/>
      <w:r w:rsidRPr="008025F3">
        <w:rPr>
          <w:sz w:val="28"/>
          <w:szCs w:val="28"/>
        </w:rPr>
        <w:t xml:space="preserve"> = </w:t>
      </w:r>
      <w:proofErr w:type="spellStart"/>
      <w:r w:rsidRPr="008025F3">
        <w:rPr>
          <w:sz w:val="28"/>
          <w:szCs w:val="28"/>
        </w:rPr>
        <w:t>json_data.get</w:t>
      </w:r>
      <w:proofErr w:type="spellEnd"/>
      <w:r w:rsidRPr="008025F3">
        <w:rPr>
          <w:sz w:val="28"/>
          <w:szCs w:val="28"/>
        </w:rPr>
        <w:t>('</w:t>
      </w:r>
      <w:proofErr w:type="spellStart"/>
      <w:r w:rsidRPr="008025F3">
        <w:rPr>
          <w:sz w:val="28"/>
          <w:szCs w:val="28"/>
        </w:rPr>
        <w:t>appointment_id</w:t>
      </w:r>
      <w:proofErr w:type="spellEnd"/>
      <w:r w:rsidRPr="008025F3">
        <w:rPr>
          <w:sz w:val="28"/>
          <w:szCs w:val="28"/>
        </w:rPr>
        <w:t>')</w:t>
      </w:r>
    </w:p>
    <w:p w14:paraId="40BD5C4C" w14:textId="77777777" w:rsidR="008025F3" w:rsidRPr="008025F3" w:rsidRDefault="008025F3" w:rsidP="008025F3">
      <w:pPr>
        <w:ind w:left="100" w:right="76"/>
        <w:rPr>
          <w:sz w:val="28"/>
          <w:szCs w:val="28"/>
        </w:rPr>
      </w:pPr>
      <w:r w:rsidRPr="008025F3">
        <w:rPr>
          <w:sz w:val="28"/>
          <w:szCs w:val="28"/>
        </w:rPr>
        <w:t xml:space="preserve">    if not </w:t>
      </w:r>
      <w:proofErr w:type="spellStart"/>
      <w:r w:rsidRPr="008025F3">
        <w:rPr>
          <w:sz w:val="28"/>
          <w:szCs w:val="28"/>
        </w:rPr>
        <w:t>appointment_id</w:t>
      </w:r>
      <w:proofErr w:type="spellEnd"/>
      <w:r w:rsidRPr="008025F3">
        <w:rPr>
          <w:sz w:val="28"/>
          <w:szCs w:val="28"/>
        </w:rPr>
        <w:t>:</w:t>
      </w:r>
    </w:p>
    <w:p w14:paraId="3B8AB24A" w14:textId="77777777" w:rsidR="008025F3" w:rsidRPr="008025F3" w:rsidRDefault="008025F3" w:rsidP="008025F3">
      <w:pPr>
        <w:ind w:left="100" w:right="76"/>
        <w:rPr>
          <w:sz w:val="28"/>
          <w:szCs w:val="28"/>
        </w:rPr>
      </w:pPr>
      <w:r w:rsidRPr="008025F3">
        <w:rPr>
          <w:sz w:val="28"/>
          <w:szCs w:val="28"/>
        </w:rPr>
        <w:t xml:space="preserve">        return {"error":"</w:t>
      </w:r>
      <w:proofErr w:type="spellStart"/>
      <w:r w:rsidRPr="008025F3">
        <w:rPr>
          <w:sz w:val="28"/>
          <w:szCs w:val="28"/>
        </w:rPr>
        <w:t>appointment_id</w:t>
      </w:r>
      <w:proofErr w:type="spellEnd"/>
      <w:r w:rsidRPr="008025F3">
        <w:rPr>
          <w:sz w:val="28"/>
          <w:szCs w:val="28"/>
        </w:rPr>
        <w:t xml:space="preserve"> required"}, 400</w:t>
      </w:r>
    </w:p>
    <w:p w14:paraId="52E6A330" w14:textId="77777777" w:rsidR="008025F3" w:rsidRPr="008025F3" w:rsidRDefault="008025F3" w:rsidP="008025F3">
      <w:pPr>
        <w:ind w:left="100" w:right="76"/>
        <w:rPr>
          <w:sz w:val="28"/>
          <w:szCs w:val="28"/>
        </w:rPr>
      </w:pPr>
      <w:r w:rsidRPr="008025F3">
        <w:rPr>
          <w:sz w:val="28"/>
          <w:szCs w:val="28"/>
        </w:rPr>
        <w:t xml:space="preserve">    appt = Appointment.query.get_or_404(</w:t>
      </w:r>
      <w:proofErr w:type="spellStart"/>
      <w:r w:rsidRPr="008025F3">
        <w:rPr>
          <w:sz w:val="28"/>
          <w:szCs w:val="28"/>
        </w:rPr>
        <w:t>appointment_id</w:t>
      </w:r>
      <w:proofErr w:type="spellEnd"/>
      <w:r w:rsidRPr="008025F3">
        <w:rPr>
          <w:sz w:val="28"/>
          <w:szCs w:val="28"/>
        </w:rPr>
        <w:t>)</w:t>
      </w:r>
    </w:p>
    <w:p w14:paraId="750F4E43" w14:textId="77777777" w:rsidR="008025F3" w:rsidRPr="008025F3" w:rsidRDefault="008025F3" w:rsidP="008025F3">
      <w:pPr>
        <w:ind w:left="100" w:right="76"/>
        <w:rPr>
          <w:sz w:val="28"/>
          <w:szCs w:val="28"/>
        </w:rPr>
      </w:pPr>
      <w:r w:rsidRPr="008025F3">
        <w:rPr>
          <w:sz w:val="28"/>
          <w:szCs w:val="28"/>
        </w:rPr>
        <w:t xml:space="preserve">    # base from consultation fee</w:t>
      </w:r>
    </w:p>
    <w:p w14:paraId="673A5AC5"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consultation_fee</w:t>
      </w:r>
      <w:proofErr w:type="spellEnd"/>
      <w:r w:rsidRPr="008025F3">
        <w:rPr>
          <w:sz w:val="28"/>
          <w:szCs w:val="28"/>
        </w:rPr>
        <w:t xml:space="preserve"> = </w:t>
      </w:r>
      <w:proofErr w:type="gramStart"/>
      <w:r w:rsidRPr="008025F3">
        <w:rPr>
          <w:sz w:val="28"/>
          <w:szCs w:val="28"/>
        </w:rPr>
        <w:t>float(</w:t>
      </w:r>
      <w:proofErr w:type="spellStart"/>
      <w:r w:rsidRPr="008025F3">
        <w:rPr>
          <w:sz w:val="28"/>
          <w:szCs w:val="28"/>
        </w:rPr>
        <w:t>json_data.get</w:t>
      </w:r>
      <w:proofErr w:type="spellEnd"/>
      <w:r w:rsidRPr="008025F3">
        <w:rPr>
          <w:sz w:val="28"/>
          <w:szCs w:val="28"/>
        </w:rPr>
        <w:t>(</w:t>
      </w:r>
      <w:proofErr w:type="gramEnd"/>
      <w:r w:rsidRPr="008025F3">
        <w:rPr>
          <w:sz w:val="28"/>
          <w:szCs w:val="28"/>
        </w:rPr>
        <w:t>'</w:t>
      </w:r>
      <w:proofErr w:type="spellStart"/>
      <w:r w:rsidRPr="008025F3">
        <w:rPr>
          <w:sz w:val="28"/>
          <w:szCs w:val="28"/>
        </w:rPr>
        <w:t>consultation_fee</w:t>
      </w:r>
      <w:proofErr w:type="spellEnd"/>
      <w:r w:rsidRPr="008025F3">
        <w:rPr>
          <w:sz w:val="28"/>
          <w:szCs w:val="28"/>
        </w:rPr>
        <w:t>', 200.0))</w:t>
      </w:r>
    </w:p>
    <w:p w14:paraId="44B93047" w14:textId="77777777" w:rsidR="008025F3" w:rsidRPr="008025F3" w:rsidRDefault="008025F3" w:rsidP="008025F3">
      <w:pPr>
        <w:ind w:left="100" w:right="76"/>
        <w:rPr>
          <w:sz w:val="28"/>
          <w:szCs w:val="28"/>
        </w:rPr>
      </w:pPr>
      <w:r w:rsidRPr="008025F3">
        <w:rPr>
          <w:sz w:val="28"/>
          <w:szCs w:val="28"/>
        </w:rPr>
        <w:t xml:space="preserve">    # sum prescription items price</w:t>
      </w:r>
    </w:p>
    <w:p w14:paraId="0F7DDF2D"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total_meds</w:t>
      </w:r>
      <w:proofErr w:type="spellEnd"/>
      <w:r w:rsidRPr="008025F3">
        <w:rPr>
          <w:sz w:val="28"/>
          <w:szCs w:val="28"/>
        </w:rPr>
        <w:t xml:space="preserve"> = 0.0</w:t>
      </w:r>
    </w:p>
    <w:p w14:paraId="6AE76A7B" w14:textId="77777777" w:rsidR="008025F3" w:rsidRPr="008025F3" w:rsidRDefault="008025F3" w:rsidP="008025F3">
      <w:pPr>
        <w:ind w:left="100" w:right="76"/>
        <w:rPr>
          <w:sz w:val="28"/>
          <w:szCs w:val="28"/>
        </w:rPr>
      </w:pPr>
      <w:r w:rsidRPr="008025F3">
        <w:rPr>
          <w:sz w:val="28"/>
          <w:szCs w:val="28"/>
        </w:rPr>
        <w:t xml:space="preserve">    if </w:t>
      </w:r>
      <w:proofErr w:type="spellStart"/>
      <w:proofErr w:type="gramStart"/>
      <w:r w:rsidRPr="008025F3">
        <w:rPr>
          <w:sz w:val="28"/>
          <w:szCs w:val="28"/>
        </w:rPr>
        <w:t>appt.prescription</w:t>
      </w:r>
      <w:proofErr w:type="spellEnd"/>
      <w:proofErr w:type="gramEnd"/>
      <w:r w:rsidRPr="008025F3">
        <w:rPr>
          <w:sz w:val="28"/>
          <w:szCs w:val="28"/>
        </w:rPr>
        <w:t>:</w:t>
      </w:r>
    </w:p>
    <w:p w14:paraId="4AECE62C"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pres</w:t>
      </w:r>
      <w:proofErr w:type="spellEnd"/>
      <w:r w:rsidRPr="008025F3">
        <w:rPr>
          <w:sz w:val="28"/>
          <w:szCs w:val="28"/>
        </w:rPr>
        <w:t xml:space="preserve"> = </w:t>
      </w:r>
      <w:proofErr w:type="spellStart"/>
      <w:proofErr w:type="gramStart"/>
      <w:r w:rsidRPr="008025F3">
        <w:rPr>
          <w:sz w:val="28"/>
          <w:szCs w:val="28"/>
        </w:rPr>
        <w:t>appt.prescription</w:t>
      </w:r>
      <w:proofErr w:type="spellEnd"/>
      <w:proofErr w:type="gramEnd"/>
    </w:p>
    <w:p w14:paraId="7D46F8A0" w14:textId="77777777" w:rsidR="008025F3" w:rsidRPr="008025F3" w:rsidRDefault="008025F3" w:rsidP="008025F3">
      <w:pPr>
        <w:ind w:left="100" w:right="76"/>
        <w:rPr>
          <w:sz w:val="28"/>
          <w:szCs w:val="28"/>
        </w:rPr>
      </w:pPr>
      <w:r w:rsidRPr="008025F3">
        <w:rPr>
          <w:sz w:val="28"/>
          <w:szCs w:val="28"/>
        </w:rPr>
        <w:t xml:space="preserve">        for item in </w:t>
      </w:r>
      <w:proofErr w:type="spellStart"/>
      <w:proofErr w:type="gramStart"/>
      <w:r w:rsidRPr="008025F3">
        <w:rPr>
          <w:sz w:val="28"/>
          <w:szCs w:val="28"/>
        </w:rPr>
        <w:t>PrescriptionItem.query.filter</w:t>
      </w:r>
      <w:proofErr w:type="gramEnd"/>
      <w:r w:rsidRPr="008025F3">
        <w:rPr>
          <w:sz w:val="28"/>
          <w:szCs w:val="28"/>
        </w:rPr>
        <w:t>_by</w:t>
      </w:r>
      <w:proofErr w:type="spellEnd"/>
      <w:r w:rsidRPr="008025F3">
        <w:rPr>
          <w:sz w:val="28"/>
          <w:szCs w:val="28"/>
        </w:rPr>
        <w:t>(</w:t>
      </w:r>
      <w:proofErr w:type="spellStart"/>
      <w:r w:rsidRPr="008025F3">
        <w:rPr>
          <w:sz w:val="28"/>
          <w:szCs w:val="28"/>
        </w:rPr>
        <w:t>prescription_id</w:t>
      </w:r>
      <w:proofErr w:type="spellEnd"/>
      <w:r w:rsidRPr="008025F3">
        <w:rPr>
          <w:sz w:val="28"/>
          <w:szCs w:val="28"/>
        </w:rPr>
        <w:t>=pres.id</w:t>
      </w:r>
      <w:proofErr w:type="gramStart"/>
      <w:r w:rsidRPr="008025F3">
        <w:rPr>
          <w:sz w:val="28"/>
          <w:szCs w:val="28"/>
        </w:rPr>
        <w:t>).all</w:t>
      </w:r>
      <w:proofErr w:type="gramEnd"/>
      <w:r w:rsidRPr="008025F3">
        <w:rPr>
          <w:sz w:val="28"/>
          <w:szCs w:val="28"/>
        </w:rPr>
        <w:t>():</w:t>
      </w:r>
    </w:p>
    <w:p w14:paraId="26BD1FB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total_meds</w:t>
      </w:r>
      <w:proofErr w:type="spellEnd"/>
      <w:r w:rsidRPr="008025F3">
        <w:rPr>
          <w:sz w:val="28"/>
          <w:szCs w:val="28"/>
        </w:rPr>
        <w:t xml:space="preserve"> += (</w:t>
      </w:r>
      <w:proofErr w:type="spellStart"/>
      <w:proofErr w:type="gramStart"/>
      <w:r w:rsidRPr="008025F3">
        <w:rPr>
          <w:sz w:val="28"/>
          <w:szCs w:val="28"/>
        </w:rPr>
        <w:t>item.medicine</w:t>
      </w:r>
      <w:proofErr w:type="gramEnd"/>
      <w:r w:rsidRPr="008025F3">
        <w:rPr>
          <w:sz w:val="28"/>
          <w:szCs w:val="28"/>
        </w:rPr>
        <w:t>.price</w:t>
      </w:r>
      <w:proofErr w:type="spellEnd"/>
      <w:r w:rsidRPr="008025F3">
        <w:rPr>
          <w:sz w:val="28"/>
          <w:szCs w:val="28"/>
        </w:rPr>
        <w:t xml:space="preserve"> * </w:t>
      </w:r>
      <w:proofErr w:type="spellStart"/>
      <w:r w:rsidRPr="008025F3">
        <w:rPr>
          <w:sz w:val="28"/>
          <w:szCs w:val="28"/>
        </w:rPr>
        <w:t>item.qty</w:t>
      </w:r>
      <w:proofErr w:type="spellEnd"/>
      <w:r w:rsidRPr="008025F3">
        <w:rPr>
          <w:sz w:val="28"/>
          <w:szCs w:val="28"/>
        </w:rPr>
        <w:t>)</w:t>
      </w:r>
    </w:p>
    <w:p w14:paraId="40777B30" w14:textId="77777777" w:rsidR="008025F3" w:rsidRPr="008025F3" w:rsidRDefault="008025F3" w:rsidP="008025F3">
      <w:pPr>
        <w:ind w:left="100" w:right="76"/>
        <w:rPr>
          <w:sz w:val="28"/>
          <w:szCs w:val="28"/>
        </w:rPr>
      </w:pPr>
      <w:r w:rsidRPr="008025F3">
        <w:rPr>
          <w:sz w:val="28"/>
          <w:szCs w:val="28"/>
        </w:rPr>
        <w:t xml:space="preserve">    subtotal = </w:t>
      </w:r>
      <w:proofErr w:type="spellStart"/>
      <w:r w:rsidRPr="008025F3">
        <w:rPr>
          <w:sz w:val="28"/>
          <w:szCs w:val="28"/>
        </w:rPr>
        <w:t>consultation_fee</w:t>
      </w:r>
      <w:proofErr w:type="spellEnd"/>
      <w:r w:rsidRPr="008025F3">
        <w:rPr>
          <w:sz w:val="28"/>
          <w:szCs w:val="28"/>
        </w:rPr>
        <w:t xml:space="preserve"> + </w:t>
      </w:r>
      <w:proofErr w:type="spellStart"/>
      <w:r w:rsidRPr="008025F3">
        <w:rPr>
          <w:sz w:val="28"/>
          <w:szCs w:val="28"/>
        </w:rPr>
        <w:t>total_meds</w:t>
      </w:r>
      <w:proofErr w:type="spellEnd"/>
    </w:p>
    <w:p w14:paraId="42BDBEFF" w14:textId="77777777" w:rsidR="008025F3" w:rsidRPr="008025F3" w:rsidRDefault="008025F3" w:rsidP="008025F3">
      <w:pPr>
        <w:ind w:left="100" w:right="76"/>
        <w:rPr>
          <w:sz w:val="28"/>
          <w:szCs w:val="28"/>
        </w:rPr>
      </w:pPr>
      <w:r w:rsidRPr="008025F3">
        <w:rPr>
          <w:sz w:val="28"/>
          <w:szCs w:val="28"/>
        </w:rPr>
        <w:t xml:space="preserve">    discount = </w:t>
      </w:r>
      <w:proofErr w:type="gramStart"/>
      <w:r w:rsidRPr="008025F3">
        <w:rPr>
          <w:sz w:val="28"/>
          <w:szCs w:val="28"/>
        </w:rPr>
        <w:t>float(</w:t>
      </w:r>
      <w:proofErr w:type="spellStart"/>
      <w:r w:rsidRPr="008025F3">
        <w:rPr>
          <w:sz w:val="28"/>
          <w:szCs w:val="28"/>
        </w:rPr>
        <w:t>json_data.get</w:t>
      </w:r>
      <w:proofErr w:type="spellEnd"/>
      <w:r w:rsidRPr="008025F3">
        <w:rPr>
          <w:sz w:val="28"/>
          <w:szCs w:val="28"/>
        </w:rPr>
        <w:t>(</w:t>
      </w:r>
      <w:proofErr w:type="gramEnd"/>
      <w:r w:rsidRPr="008025F3">
        <w:rPr>
          <w:sz w:val="28"/>
          <w:szCs w:val="28"/>
        </w:rPr>
        <w:t>'discount', 0.0))</w:t>
      </w:r>
    </w:p>
    <w:p w14:paraId="04551F52" w14:textId="77777777" w:rsidR="008025F3" w:rsidRPr="008025F3" w:rsidRDefault="008025F3" w:rsidP="008025F3">
      <w:pPr>
        <w:ind w:left="100" w:right="76"/>
        <w:rPr>
          <w:sz w:val="28"/>
          <w:szCs w:val="28"/>
        </w:rPr>
      </w:pPr>
      <w:r w:rsidRPr="008025F3">
        <w:rPr>
          <w:sz w:val="28"/>
          <w:szCs w:val="28"/>
        </w:rPr>
        <w:t xml:space="preserve">    taxable = subtotal - discount</w:t>
      </w:r>
    </w:p>
    <w:p w14:paraId="509F48BB"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tax_percent</w:t>
      </w:r>
      <w:proofErr w:type="spellEnd"/>
      <w:r w:rsidRPr="008025F3">
        <w:rPr>
          <w:sz w:val="28"/>
          <w:szCs w:val="28"/>
        </w:rPr>
        <w:t xml:space="preserve"> = </w:t>
      </w:r>
      <w:proofErr w:type="gramStart"/>
      <w:r w:rsidRPr="008025F3">
        <w:rPr>
          <w:sz w:val="28"/>
          <w:szCs w:val="28"/>
        </w:rPr>
        <w:t>float(</w:t>
      </w:r>
      <w:proofErr w:type="spellStart"/>
      <w:r w:rsidRPr="008025F3">
        <w:rPr>
          <w:sz w:val="28"/>
          <w:szCs w:val="28"/>
        </w:rPr>
        <w:t>json_data.get</w:t>
      </w:r>
      <w:proofErr w:type="spellEnd"/>
      <w:r w:rsidRPr="008025F3">
        <w:rPr>
          <w:sz w:val="28"/>
          <w:szCs w:val="28"/>
        </w:rPr>
        <w:t>(</w:t>
      </w:r>
      <w:proofErr w:type="gramEnd"/>
      <w:r w:rsidRPr="008025F3">
        <w:rPr>
          <w:sz w:val="28"/>
          <w:szCs w:val="28"/>
        </w:rPr>
        <w:t>'</w:t>
      </w:r>
      <w:proofErr w:type="spellStart"/>
      <w:r w:rsidRPr="008025F3">
        <w:rPr>
          <w:sz w:val="28"/>
          <w:szCs w:val="28"/>
        </w:rPr>
        <w:t>tax_percent</w:t>
      </w:r>
      <w:proofErr w:type="spellEnd"/>
      <w:r w:rsidRPr="008025F3">
        <w:rPr>
          <w:sz w:val="28"/>
          <w:szCs w:val="28"/>
        </w:rPr>
        <w:t>', 0.0))</w:t>
      </w:r>
    </w:p>
    <w:p w14:paraId="09B613C4" w14:textId="77777777" w:rsidR="008025F3" w:rsidRPr="008025F3" w:rsidRDefault="008025F3" w:rsidP="008025F3">
      <w:pPr>
        <w:ind w:left="100" w:right="76"/>
        <w:rPr>
          <w:sz w:val="28"/>
          <w:szCs w:val="28"/>
        </w:rPr>
      </w:pPr>
      <w:r w:rsidRPr="008025F3">
        <w:rPr>
          <w:sz w:val="28"/>
          <w:szCs w:val="28"/>
        </w:rPr>
        <w:t xml:space="preserve">    tax = taxable * (</w:t>
      </w:r>
      <w:proofErr w:type="spellStart"/>
      <w:r w:rsidRPr="008025F3">
        <w:rPr>
          <w:sz w:val="28"/>
          <w:szCs w:val="28"/>
        </w:rPr>
        <w:t>tax_percent</w:t>
      </w:r>
      <w:proofErr w:type="spellEnd"/>
      <w:r w:rsidRPr="008025F3">
        <w:rPr>
          <w:sz w:val="28"/>
          <w:szCs w:val="28"/>
        </w:rPr>
        <w:t xml:space="preserve"> / 100.0)</w:t>
      </w:r>
    </w:p>
    <w:p w14:paraId="2920F3E9" w14:textId="77777777" w:rsidR="008025F3" w:rsidRPr="008025F3" w:rsidRDefault="008025F3" w:rsidP="008025F3">
      <w:pPr>
        <w:ind w:left="100" w:right="76"/>
        <w:rPr>
          <w:sz w:val="28"/>
          <w:szCs w:val="28"/>
        </w:rPr>
      </w:pPr>
      <w:r w:rsidRPr="008025F3">
        <w:rPr>
          <w:sz w:val="28"/>
          <w:szCs w:val="28"/>
        </w:rPr>
        <w:t xml:space="preserve">    total = taxable + tax</w:t>
      </w:r>
    </w:p>
    <w:p w14:paraId="703A03D7" w14:textId="77777777" w:rsidR="008025F3" w:rsidRPr="008025F3" w:rsidRDefault="008025F3" w:rsidP="008025F3">
      <w:pPr>
        <w:ind w:left="100" w:right="76"/>
        <w:rPr>
          <w:sz w:val="28"/>
          <w:szCs w:val="28"/>
        </w:rPr>
      </w:pPr>
      <w:r w:rsidRPr="008025F3">
        <w:rPr>
          <w:sz w:val="28"/>
          <w:szCs w:val="28"/>
        </w:rPr>
        <w:t xml:space="preserve">    bill = </w:t>
      </w:r>
      <w:proofErr w:type="gramStart"/>
      <w:r w:rsidRPr="008025F3">
        <w:rPr>
          <w:sz w:val="28"/>
          <w:szCs w:val="28"/>
        </w:rPr>
        <w:t>Bill(</w:t>
      </w:r>
      <w:proofErr w:type="spellStart"/>
      <w:proofErr w:type="gramEnd"/>
      <w:r w:rsidRPr="008025F3">
        <w:rPr>
          <w:sz w:val="28"/>
          <w:szCs w:val="28"/>
        </w:rPr>
        <w:t>appointment_id</w:t>
      </w:r>
      <w:proofErr w:type="spellEnd"/>
      <w:r w:rsidRPr="008025F3">
        <w:rPr>
          <w:sz w:val="28"/>
          <w:szCs w:val="28"/>
        </w:rPr>
        <w:t xml:space="preserve">=appt.id, </w:t>
      </w:r>
      <w:proofErr w:type="spellStart"/>
      <w:r w:rsidRPr="008025F3">
        <w:rPr>
          <w:sz w:val="28"/>
          <w:szCs w:val="28"/>
        </w:rPr>
        <w:t>patient_id</w:t>
      </w:r>
      <w:proofErr w:type="spellEnd"/>
      <w:r w:rsidRPr="008025F3">
        <w:rPr>
          <w:sz w:val="28"/>
          <w:szCs w:val="28"/>
        </w:rPr>
        <w:t>=</w:t>
      </w:r>
      <w:proofErr w:type="spellStart"/>
      <w:proofErr w:type="gramStart"/>
      <w:r w:rsidRPr="008025F3">
        <w:rPr>
          <w:sz w:val="28"/>
          <w:szCs w:val="28"/>
        </w:rPr>
        <w:t>appt.patient</w:t>
      </w:r>
      <w:proofErr w:type="gramEnd"/>
      <w:r w:rsidRPr="008025F3">
        <w:rPr>
          <w:sz w:val="28"/>
          <w:szCs w:val="28"/>
        </w:rPr>
        <w:t>_id</w:t>
      </w:r>
      <w:proofErr w:type="spellEnd"/>
      <w:r w:rsidRPr="008025F3">
        <w:rPr>
          <w:sz w:val="28"/>
          <w:szCs w:val="28"/>
        </w:rPr>
        <w:t xml:space="preserve">, </w:t>
      </w:r>
      <w:proofErr w:type="spellStart"/>
      <w:r w:rsidRPr="008025F3">
        <w:rPr>
          <w:sz w:val="28"/>
          <w:szCs w:val="28"/>
        </w:rPr>
        <w:t>total_amount</w:t>
      </w:r>
      <w:proofErr w:type="spellEnd"/>
      <w:r w:rsidRPr="008025F3">
        <w:rPr>
          <w:sz w:val="28"/>
          <w:szCs w:val="28"/>
        </w:rPr>
        <w:t>=round(total,2), tax=round(tax,2), discount=round(discount,2))</w:t>
      </w:r>
    </w:p>
    <w:p w14:paraId="7CB232E8"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w:t>
      </w:r>
      <w:proofErr w:type="spellEnd"/>
      <w:r w:rsidRPr="008025F3">
        <w:rPr>
          <w:sz w:val="28"/>
          <w:szCs w:val="28"/>
        </w:rPr>
        <w:t>(bill)</w:t>
      </w:r>
    </w:p>
    <w:p w14:paraId="5B57EC62"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5714606A"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bill_</w:t>
      </w:r>
      <w:proofErr w:type="gramStart"/>
      <w:r w:rsidRPr="008025F3">
        <w:rPr>
          <w:sz w:val="28"/>
          <w:szCs w:val="28"/>
        </w:rPr>
        <w:t>schema.dump</w:t>
      </w:r>
      <w:proofErr w:type="spellEnd"/>
      <w:proofErr w:type="gramEnd"/>
      <w:r w:rsidRPr="008025F3">
        <w:rPr>
          <w:sz w:val="28"/>
          <w:szCs w:val="28"/>
        </w:rPr>
        <w:t>(bill), 201</w:t>
      </w:r>
    </w:p>
    <w:p w14:paraId="43C3A32A" w14:textId="77777777" w:rsidR="008025F3" w:rsidRPr="008025F3" w:rsidRDefault="008025F3" w:rsidP="008025F3">
      <w:pPr>
        <w:ind w:left="100" w:right="76"/>
        <w:rPr>
          <w:sz w:val="28"/>
          <w:szCs w:val="28"/>
        </w:rPr>
      </w:pPr>
    </w:p>
    <w:p w14:paraId="4357683C"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('/api/bills', methods=['GET'])</w:t>
      </w:r>
    </w:p>
    <w:p w14:paraId="0B46A7CE"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list_</w:t>
      </w:r>
      <w:proofErr w:type="gramStart"/>
      <w:r w:rsidRPr="008025F3">
        <w:rPr>
          <w:sz w:val="28"/>
          <w:szCs w:val="28"/>
        </w:rPr>
        <w:t>bills</w:t>
      </w:r>
      <w:proofErr w:type="spellEnd"/>
      <w:r w:rsidRPr="008025F3">
        <w:rPr>
          <w:sz w:val="28"/>
          <w:szCs w:val="28"/>
        </w:rPr>
        <w:t>(</w:t>
      </w:r>
      <w:proofErr w:type="gramEnd"/>
      <w:r w:rsidRPr="008025F3">
        <w:rPr>
          <w:sz w:val="28"/>
          <w:szCs w:val="28"/>
        </w:rPr>
        <w:t>):</w:t>
      </w:r>
    </w:p>
    <w:p w14:paraId="30A053CB" w14:textId="77777777" w:rsidR="008025F3" w:rsidRPr="008025F3" w:rsidRDefault="008025F3" w:rsidP="008025F3">
      <w:pPr>
        <w:ind w:left="100" w:right="76"/>
        <w:rPr>
          <w:sz w:val="28"/>
          <w:szCs w:val="28"/>
        </w:rPr>
      </w:pPr>
      <w:r w:rsidRPr="008025F3">
        <w:rPr>
          <w:sz w:val="28"/>
          <w:szCs w:val="28"/>
        </w:rPr>
        <w:t xml:space="preserve">    bills = </w:t>
      </w:r>
      <w:proofErr w:type="spellStart"/>
      <w:proofErr w:type="gramStart"/>
      <w:r w:rsidRPr="008025F3">
        <w:rPr>
          <w:sz w:val="28"/>
          <w:szCs w:val="28"/>
        </w:rPr>
        <w:t>Bill.query.order</w:t>
      </w:r>
      <w:proofErr w:type="gramEnd"/>
      <w:r w:rsidRPr="008025F3">
        <w:rPr>
          <w:sz w:val="28"/>
          <w:szCs w:val="28"/>
        </w:rPr>
        <w:t>_</w:t>
      </w:r>
      <w:proofErr w:type="gramStart"/>
      <w:r w:rsidRPr="008025F3">
        <w:rPr>
          <w:sz w:val="28"/>
          <w:szCs w:val="28"/>
        </w:rPr>
        <w:t>by</w:t>
      </w:r>
      <w:proofErr w:type="spellEnd"/>
      <w:r w:rsidRPr="008025F3">
        <w:rPr>
          <w:sz w:val="28"/>
          <w:szCs w:val="28"/>
        </w:rPr>
        <w:t>(</w:t>
      </w:r>
      <w:proofErr w:type="spellStart"/>
      <w:proofErr w:type="gramEnd"/>
      <w:r w:rsidRPr="008025F3">
        <w:rPr>
          <w:sz w:val="28"/>
          <w:szCs w:val="28"/>
        </w:rPr>
        <w:t>Bill.created_</w:t>
      </w:r>
      <w:proofErr w:type="gramStart"/>
      <w:r w:rsidRPr="008025F3">
        <w:rPr>
          <w:sz w:val="28"/>
          <w:szCs w:val="28"/>
        </w:rPr>
        <w:t>at.desc</w:t>
      </w:r>
      <w:proofErr w:type="spellEnd"/>
      <w:proofErr w:type="gramEnd"/>
      <w:r w:rsidRPr="008025F3">
        <w:rPr>
          <w:sz w:val="28"/>
          <w:szCs w:val="28"/>
        </w:rPr>
        <w:t>()</w:t>
      </w:r>
      <w:proofErr w:type="gramStart"/>
      <w:r w:rsidRPr="008025F3">
        <w:rPr>
          <w:sz w:val="28"/>
          <w:szCs w:val="28"/>
        </w:rPr>
        <w:t>).all</w:t>
      </w:r>
      <w:proofErr w:type="gramEnd"/>
      <w:r w:rsidRPr="008025F3">
        <w:rPr>
          <w:sz w:val="28"/>
          <w:szCs w:val="28"/>
        </w:rPr>
        <w:t>()</w:t>
      </w:r>
    </w:p>
    <w:p w14:paraId="11BB50F1"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bills_</w:t>
      </w:r>
      <w:proofErr w:type="gramStart"/>
      <w:r w:rsidRPr="008025F3">
        <w:rPr>
          <w:sz w:val="28"/>
          <w:szCs w:val="28"/>
        </w:rPr>
        <w:t>schema.dump</w:t>
      </w:r>
      <w:proofErr w:type="spellEnd"/>
      <w:proofErr w:type="gramEnd"/>
      <w:r w:rsidRPr="008025F3">
        <w:rPr>
          <w:sz w:val="28"/>
          <w:szCs w:val="28"/>
        </w:rPr>
        <w:t>(bills)</w:t>
      </w:r>
    </w:p>
    <w:p w14:paraId="5A1CD7E2" w14:textId="77777777" w:rsidR="008025F3" w:rsidRPr="008025F3" w:rsidRDefault="008025F3" w:rsidP="008025F3">
      <w:pPr>
        <w:ind w:left="100" w:right="76"/>
        <w:rPr>
          <w:sz w:val="28"/>
          <w:szCs w:val="28"/>
        </w:rPr>
      </w:pPr>
    </w:p>
    <w:p w14:paraId="1F92EAFF"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('/api/bills/&lt;</w:t>
      </w:r>
      <w:proofErr w:type="gramStart"/>
      <w:r w:rsidRPr="008025F3">
        <w:rPr>
          <w:sz w:val="28"/>
          <w:szCs w:val="28"/>
        </w:rPr>
        <w:t>int:bid</w:t>
      </w:r>
      <w:proofErr w:type="gramEnd"/>
      <w:r w:rsidRPr="008025F3">
        <w:rPr>
          <w:sz w:val="28"/>
          <w:szCs w:val="28"/>
        </w:rPr>
        <w:t>&gt;/pay', methods=['POST'])</w:t>
      </w:r>
    </w:p>
    <w:p w14:paraId="624DEFB5"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pay_bill</w:t>
      </w:r>
      <w:proofErr w:type="spellEnd"/>
      <w:r w:rsidRPr="008025F3">
        <w:rPr>
          <w:sz w:val="28"/>
          <w:szCs w:val="28"/>
        </w:rPr>
        <w:t>(bid):</w:t>
      </w:r>
    </w:p>
    <w:p w14:paraId="62F1DFFF" w14:textId="77777777" w:rsidR="008025F3" w:rsidRPr="008025F3" w:rsidRDefault="008025F3" w:rsidP="008025F3">
      <w:pPr>
        <w:ind w:left="100" w:right="76"/>
        <w:rPr>
          <w:sz w:val="28"/>
          <w:szCs w:val="28"/>
        </w:rPr>
      </w:pPr>
      <w:r w:rsidRPr="008025F3">
        <w:rPr>
          <w:sz w:val="28"/>
          <w:szCs w:val="28"/>
        </w:rPr>
        <w:t xml:space="preserve">    bill = Bill.query.get_or_404(bid)</w:t>
      </w:r>
    </w:p>
    <w:p w14:paraId="742B3364" w14:textId="77777777" w:rsidR="008025F3" w:rsidRPr="008025F3" w:rsidRDefault="008025F3" w:rsidP="008025F3">
      <w:pPr>
        <w:ind w:left="100" w:right="76"/>
        <w:rPr>
          <w:sz w:val="28"/>
          <w:szCs w:val="28"/>
        </w:rPr>
      </w:pPr>
      <w:r w:rsidRPr="008025F3">
        <w:rPr>
          <w:sz w:val="28"/>
          <w:szCs w:val="28"/>
        </w:rPr>
        <w:t xml:space="preserve">    if </w:t>
      </w:r>
      <w:proofErr w:type="spellStart"/>
      <w:proofErr w:type="gramStart"/>
      <w:r w:rsidRPr="008025F3">
        <w:rPr>
          <w:sz w:val="28"/>
          <w:szCs w:val="28"/>
        </w:rPr>
        <w:t>bill.status</w:t>
      </w:r>
      <w:proofErr w:type="spellEnd"/>
      <w:proofErr w:type="gramEnd"/>
      <w:r w:rsidRPr="008025F3">
        <w:rPr>
          <w:sz w:val="28"/>
          <w:szCs w:val="28"/>
        </w:rPr>
        <w:t xml:space="preserve"> == 'paid':</w:t>
      </w:r>
    </w:p>
    <w:p w14:paraId="1A36074D" w14:textId="77777777" w:rsidR="008025F3" w:rsidRDefault="008025F3" w:rsidP="008025F3">
      <w:pPr>
        <w:ind w:left="100" w:right="76"/>
        <w:rPr>
          <w:sz w:val="28"/>
          <w:szCs w:val="28"/>
        </w:rPr>
      </w:pPr>
      <w:r w:rsidRPr="008025F3">
        <w:rPr>
          <w:sz w:val="28"/>
          <w:szCs w:val="28"/>
        </w:rPr>
        <w:t xml:space="preserve"> </w:t>
      </w:r>
    </w:p>
    <w:p w14:paraId="3F5C753F" w14:textId="77777777" w:rsidR="008025F3" w:rsidRDefault="008025F3" w:rsidP="008025F3">
      <w:pPr>
        <w:ind w:left="100" w:right="76"/>
        <w:rPr>
          <w:sz w:val="28"/>
          <w:szCs w:val="28"/>
        </w:rPr>
      </w:pPr>
    </w:p>
    <w:p w14:paraId="0F980057" w14:textId="77777777" w:rsidR="008025F3" w:rsidRDefault="008025F3" w:rsidP="008025F3">
      <w:pPr>
        <w:ind w:left="100" w:right="76"/>
        <w:rPr>
          <w:sz w:val="28"/>
          <w:szCs w:val="28"/>
        </w:rPr>
      </w:pPr>
    </w:p>
    <w:p w14:paraId="3A850F2D" w14:textId="77777777" w:rsidR="008025F3" w:rsidRDefault="008025F3" w:rsidP="008025F3">
      <w:pPr>
        <w:ind w:left="100" w:right="76"/>
        <w:rPr>
          <w:sz w:val="28"/>
          <w:szCs w:val="28"/>
        </w:rPr>
      </w:pPr>
    </w:p>
    <w:p w14:paraId="385F89E6" w14:textId="5551B4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error":"Already</w:t>
      </w:r>
      <w:proofErr w:type="spellEnd"/>
      <w:r w:rsidRPr="008025F3">
        <w:rPr>
          <w:sz w:val="28"/>
          <w:szCs w:val="28"/>
        </w:rPr>
        <w:t xml:space="preserve"> paid"}, 400</w:t>
      </w:r>
    </w:p>
    <w:p w14:paraId="443A1F16" w14:textId="77777777" w:rsidR="008025F3" w:rsidRPr="008025F3" w:rsidRDefault="008025F3" w:rsidP="008025F3">
      <w:pPr>
        <w:ind w:left="100" w:right="76"/>
        <w:rPr>
          <w:sz w:val="28"/>
          <w:szCs w:val="28"/>
        </w:rPr>
      </w:pPr>
      <w:r w:rsidRPr="008025F3">
        <w:rPr>
          <w:sz w:val="28"/>
          <w:szCs w:val="28"/>
        </w:rPr>
        <w:t xml:space="preserve">    # For demo, accept any payment payload</w:t>
      </w:r>
    </w:p>
    <w:p w14:paraId="04C7635E"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payment_info</w:t>
      </w:r>
      <w:proofErr w:type="spellEnd"/>
      <w:r w:rsidRPr="008025F3">
        <w:rPr>
          <w:sz w:val="28"/>
          <w:szCs w:val="28"/>
        </w:rPr>
        <w:t xml:space="preserve"> = </w:t>
      </w:r>
      <w:proofErr w:type="spellStart"/>
      <w:r w:rsidRPr="008025F3">
        <w:rPr>
          <w:sz w:val="28"/>
          <w:szCs w:val="28"/>
        </w:rPr>
        <w:t>request.get_</w:t>
      </w:r>
      <w:proofErr w:type="gramStart"/>
      <w:r w:rsidRPr="008025F3">
        <w:rPr>
          <w:sz w:val="28"/>
          <w:szCs w:val="28"/>
        </w:rPr>
        <w:t>json</w:t>
      </w:r>
      <w:proofErr w:type="spellEnd"/>
      <w:r w:rsidRPr="008025F3">
        <w:rPr>
          <w:sz w:val="28"/>
          <w:szCs w:val="28"/>
        </w:rPr>
        <w:t>(</w:t>
      </w:r>
      <w:proofErr w:type="gramEnd"/>
      <w:r w:rsidRPr="008025F3">
        <w:rPr>
          <w:sz w:val="28"/>
          <w:szCs w:val="28"/>
        </w:rPr>
        <w:t>) or {}</w:t>
      </w:r>
    </w:p>
    <w:p w14:paraId="703BAE7D"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bill.status</w:t>
      </w:r>
      <w:proofErr w:type="spellEnd"/>
      <w:proofErr w:type="gramEnd"/>
      <w:r w:rsidRPr="008025F3">
        <w:rPr>
          <w:sz w:val="28"/>
          <w:szCs w:val="28"/>
        </w:rPr>
        <w:t xml:space="preserve"> = 'paid'</w:t>
      </w:r>
    </w:p>
    <w:p w14:paraId="3CA1EB18"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2AC4D0F6"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message":"Payment</w:t>
      </w:r>
      <w:proofErr w:type="spellEnd"/>
      <w:r w:rsidRPr="008025F3">
        <w:rPr>
          <w:sz w:val="28"/>
          <w:szCs w:val="28"/>
        </w:rPr>
        <w:t xml:space="preserve"> successful", "bill": </w:t>
      </w:r>
      <w:proofErr w:type="spellStart"/>
      <w:r w:rsidRPr="008025F3">
        <w:rPr>
          <w:sz w:val="28"/>
          <w:szCs w:val="28"/>
        </w:rPr>
        <w:t>bill_</w:t>
      </w:r>
      <w:proofErr w:type="gramStart"/>
      <w:r w:rsidRPr="008025F3">
        <w:rPr>
          <w:sz w:val="28"/>
          <w:szCs w:val="28"/>
        </w:rPr>
        <w:t>schema.dump</w:t>
      </w:r>
      <w:proofErr w:type="spellEnd"/>
      <w:proofErr w:type="gramEnd"/>
      <w:r w:rsidRPr="008025F3">
        <w:rPr>
          <w:sz w:val="28"/>
          <w:szCs w:val="28"/>
        </w:rPr>
        <w:t>(bill)}</w:t>
      </w:r>
    </w:p>
    <w:p w14:paraId="5B912DA8" w14:textId="77777777" w:rsidR="008025F3" w:rsidRPr="008025F3" w:rsidRDefault="008025F3" w:rsidP="008025F3">
      <w:pPr>
        <w:ind w:left="100" w:right="76"/>
        <w:rPr>
          <w:sz w:val="28"/>
          <w:szCs w:val="28"/>
        </w:rPr>
      </w:pPr>
    </w:p>
    <w:p w14:paraId="6B915A06" w14:textId="77777777" w:rsidR="008025F3" w:rsidRPr="008025F3" w:rsidRDefault="008025F3" w:rsidP="008025F3">
      <w:pPr>
        <w:ind w:left="100" w:right="76"/>
        <w:rPr>
          <w:sz w:val="28"/>
          <w:szCs w:val="28"/>
        </w:rPr>
      </w:pPr>
      <w:r w:rsidRPr="008025F3">
        <w:rPr>
          <w:sz w:val="28"/>
          <w:szCs w:val="28"/>
        </w:rPr>
        <w:t># ---------------------------</w:t>
      </w:r>
    </w:p>
    <w:p w14:paraId="423789C5" w14:textId="77777777" w:rsidR="008025F3" w:rsidRPr="008025F3" w:rsidRDefault="008025F3" w:rsidP="008025F3">
      <w:pPr>
        <w:ind w:left="100" w:right="76"/>
        <w:rPr>
          <w:sz w:val="28"/>
          <w:szCs w:val="28"/>
        </w:rPr>
      </w:pPr>
      <w:r w:rsidRPr="008025F3">
        <w:rPr>
          <w:sz w:val="28"/>
          <w:szCs w:val="28"/>
        </w:rPr>
        <w:t># DB Initialization / helper route</w:t>
      </w:r>
    </w:p>
    <w:p w14:paraId="67AD327D" w14:textId="77777777" w:rsidR="008025F3" w:rsidRPr="008025F3" w:rsidRDefault="008025F3" w:rsidP="008025F3">
      <w:pPr>
        <w:ind w:left="100" w:right="76"/>
        <w:rPr>
          <w:sz w:val="28"/>
          <w:szCs w:val="28"/>
        </w:rPr>
      </w:pPr>
      <w:r w:rsidRPr="008025F3">
        <w:rPr>
          <w:sz w:val="28"/>
          <w:szCs w:val="28"/>
        </w:rPr>
        <w:t># ---------------------------</w:t>
      </w:r>
    </w:p>
    <w:p w14:paraId="7A76E323"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app.cli.command</w:t>
      </w:r>
      <w:proofErr w:type="gramEnd"/>
      <w:r w:rsidRPr="008025F3">
        <w:rPr>
          <w:sz w:val="28"/>
          <w:szCs w:val="28"/>
        </w:rPr>
        <w:t>('initdb')</w:t>
      </w:r>
    </w:p>
    <w:p w14:paraId="3DF4ADFA"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initdb_</w:t>
      </w:r>
      <w:proofErr w:type="gramStart"/>
      <w:r w:rsidRPr="008025F3">
        <w:rPr>
          <w:sz w:val="28"/>
          <w:szCs w:val="28"/>
        </w:rPr>
        <w:t>command</w:t>
      </w:r>
      <w:proofErr w:type="spellEnd"/>
      <w:r w:rsidRPr="008025F3">
        <w:rPr>
          <w:sz w:val="28"/>
          <w:szCs w:val="28"/>
        </w:rPr>
        <w:t>(</w:t>
      </w:r>
      <w:proofErr w:type="gramEnd"/>
      <w:r w:rsidRPr="008025F3">
        <w:rPr>
          <w:sz w:val="28"/>
          <w:szCs w:val="28"/>
        </w:rPr>
        <w:t>):</w:t>
      </w:r>
    </w:p>
    <w:p w14:paraId="6EC317D3" w14:textId="77777777" w:rsidR="008025F3" w:rsidRPr="008025F3" w:rsidRDefault="008025F3" w:rsidP="008025F3">
      <w:pPr>
        <w:ind w:left="100" w:right="76"/>
        <w:rPr>
          <w:sz w:val="28"/>
          <w:szCs w:val="28"/>
        </w:rPr>
      </w:pPr>
      <w:r w:rsidRPr="008025F3">
        <w:rPr>
          <w:sz w:val="28"/>
          <w:szCs w:val="28"/>
        </w:rPr>
        <w:t xml:space="preserve">    """Initialize the database."""</w:t>
      </w:r>
    </w:p>
    <w:p w14:paraId="4D75E8D8"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db.create</w:t>
      </w:r>
      <w:proofErr w:type="gramEnd"/>
      <w:r w:rsidRPr="008025F3">
        <w:rPr>
          <w:sz w:val="28"/>
          <w:szCs w:val="28"/>
        </w:rPr>
        <w:t>_</w:t>
      </w:r>
      <w:proofErr w:type="gramStart"/>
      <w:r w:rsidRPr="008025F3">
        <w:rPr>
          <w:sz w:val="28"/>
          <w:szCs w:val="28"/>
        </w:rPr>
        <w:t>all</w:t>
      </w:r>
      <w:proofErr w:type="spellEnd"/>
      <w:r w:rsidRPr="008025F3">
        <w:rPr>
          <w:sz w:val="28"/>
          <w:szCs w:val="28"/>
        </w:rPr>
        <w:t>(</w:t>
      </w:r>
      <w:proofErr w:type="gramEnd"/>
      <w:r w:rsidRPr="008025F3">
        <w:rPr>
          <w:sz w:val="28"/>
          <w:szCs w:val="28"/>
        </w:rPr>
        <w:t>)</w:t>
      </w:r>
    </w:p>
    <w:p w14:paraId="3F729596" w14:textId="77777777" w:rsidR="008025F3" w:rsidRPr="008025F3" w:rsidRDefault="008025F3" w:rsidP="008025F3">
      <w:pPr>
        <w:ind w:left="100" w:right="76"/>
        <w:rPr>
          <w:sz w:val="28"/>
          <w:szCs w:val="28"/>
        </w:rPr>
      </w:pPr>
      <w:r w:rsidRPr="008025F3">
        <w:rPr>
          <w:sz w:val="28"/>
          <w:szCs w:val="28"/>
        </w:rPr>
        <w:t xml:space="preserve">    </w:t>
      </w:r>
      <w:proofErr w:type="gramStart"/>
      <w:r w:rsidRPr="008025F3">
        <w:rPr>
          <w:sz w:val="28"/>
          <w:szCs w:val="28"/>
        </w:rPr>
        <w:t>print(</w:t>
      </w:r>
      <w:proofErr w:type="gramEnd"/>
      <w:r w:rsidRPr="008025F3">
        <w:rPr>
          <w:sz w:val="28"/>
          <w:szCs w:val="28"/>
        </w:rPr>
        <w:t>"Initialized the database.")</w:t>
      </w:r>
    </w:p>
    <w:p w14:paraId="29E183A5" w14:textId="77777777" w:rsidR="008025F3" w:rsidRPr="008025F3" w:rsidRDefault="008025F3" w:rsidP="008025F3">
      <w:pPr>
        <w:ind w:left="100" w:right="76"/>
        <w:rPr>
          <w:sz w:val="28"/>
          <w:szCs w:val="28"/>
        </w:rPr>
      </w:pPr>
    </w:p>
    <w:p w14:paraId="4B8416D9" w14:textId="77777777" w:rsidR="008025F3" w:rsidRPr="008025F3" w:rsidRDefault="008025F3" w:rsidP="008025F3">
      <w:pPr>
        <w:ind w:left="100" w:right="76"/>
        <w:rPr>
          <w:sz w:val="28"/>
          <w:szCs w:val="28"/>
        </w:rPr>
      </w:pPr>
      <w:r w:rsidRPr="008025F3">
        <w:rPr>
          <w:sz w:val="28"/>
          <w:szCs w:val="28"/>
        </w:rPr>
        <w:t>@</w:t>
      </w:r>
      <w:proofErr w:type="gramStart"/>
      <w:r w:rsidRPr="008025F3">
        <w:rPr>
          <w:sz w:val="28"/>
          <w:szCs w:val="28"/>
        </w:rPr>
        <w:t>app.route</w:t>
      </w:r>
      <w:proofErr w:type="gramEnd"/>
      <w:r w:rsidRPr="008025F3">
        <w:rPr>
          <w:sz w:val="28"/>
          <w:szCs w:val="28"/>
        </w:rPr>
        <w:t>('/api/setup_sample', methods=['POST'])</w:t>
      </w:r>
    </w:p>
    <w:p w14:paraId="256D6EBB" w14:textId="77777777" w:rsidR="008025F3" w:rsidRPr="008025F3" w:rsidRDefault="008025F3" w:rsidP="008025F3">
      <w:pPr>
        <w:ind w:left="100" w:right="76"/>
        <w:rPr>
          <w:sz w:val="28"/>
          <w:szCs w:val="28"/>
        </w:rPr>
      </w:pPr>
      <w:r w:rsidRPr="008025F3">
        <w:rPr>
          <w:sz w:val="28"/>
          <w:szCs w:val="28"/>
        </w:rPr>
        <w:t xml:space="preserve">def </w:t>
      </w:r>
      <w:proofErr w:type="spellStart"/>
      <w:r w:rsidRPr="008025F3">
        <w:rPr>
          <w:sz w:val="28"/>
          <w:szCs w:val="28"/>
        </w:rPr>
        <w:t>setup_</w:t>
      </w:r>
      <w:proofErr w:type="gramStart"/>
      <w:r w:rsidRPr="008025F3">
        <w:rPr>
          <w:sz w:val="28"/>
          <w:szCs w:val="28"/>
        </w:rPr>
        <w:t>sample</w:t>
      </w:r>
      <w:proofErr w:type="spellEnd"/>
      <w:r w:rsidRPr="008025F3">
        <w:rPr>
          <w:sz w:val="28"/>
          <w:szCs w:val="28"/>
        </w:rPr>
        <w:t>(</w:t>
      </w:r>
      <w:proofErr w:type="gramEnd"/>
      <w:r w:rsidRPr="008025F3">
        <w:rPr>
          <w:sz w:val="28"/>
          <w:szCs w:val="28"/>
        </w:rPr>
        <w:t>):</w:t>
      </w:r>
    </w:p>
    <w:p w14:paraId="723DC4FC" w14:textId="77777777" w:rsidR="008025F3" w:rsidRPr="008025F3" w:rsidRDefault="008025F3" w:rsidP="008025F3">
      <w:pPr>
        <w:ind w:left="100" w:right="76"/>
        <w:rPr>
          <w:sz w:val="28"/>
          <w:szCs w:val="28"/>
        </w:rPr>
      </w:pPr>
      <w:r w:rsidRPr="008025F3">
        <w:rPr>
          <w:sz w:val="28"/>
          <w:szCs w:val="28"/>
        </w:rPr>
        <w:t xml:space="preserve">    """Creates sample doctors, patients and medicines for demo purpose."""</w:t>
      </w:r>
    </w:p>
    <w:p w14:paraId="46BAFB92"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db.create</w:t>
      </w:r>
      <w:proofErr w:type="gramEnd"/>
      <w:r w:rsidRPr="008025F3">
        <w:rPr>
          <w:sz w:val="28"/>
          <w:szCs w:val="28"/>
        </w:rPr>
        <w:t>_</w:t>
      </w:r>
      <w:proofErr w:type="gramStart"/>
      <w:r w:rsidRPr="008025F3">
        <w:rPr>
          <w:sz w:val="28"/>
          <w:szCs w:val="28"/>
        </w:rPr>
        <w:t>all</w:t>
      </w:r>
      <w:proofErr w:type="spellEnd"/>
      <w:r w:rsidRPr="008025F3">
        <w:rPr>
          <w:sz w:val="28"/>
          <w:szCs w:val="28"/>
        </w:rPr>
        <w:t>(</w:t>
      </w:r>
      <w:proofErr w:type="gramEnd"/>
      <w:r w:rsidRPr="008025F3">
        <w:rPr>
          <w:sz w:val="28"/>
          <w:szCs w:val="28"/>
        </w:rPr>
        <w:t>)</w:t>
      </w:r>
    </w:p>
    <w:p w14:paraId="0E51EBFB" w14:textId="77777777" w:rsidR="008025F3" w:rsidRPr="008025F3" w:rsidRDefault="008025F3" w:rsidP="008025F3">
      <w:pPr>
        <w:ind w:left="100" w:right="76"/>
        <w:rPr>
          <w:sz w:val="28"/>
          <w:szCs w:val="28"/>
        </w:rPr>
      </w:pPr>
      <w:r w:rsidRPr="008025F3">
        <w:rPr>
          <w:sz w:val="28"/>
          <w:szCs w:val="28"/>
        </w:rPr>
        <w:t xml:space="preserve">    # sample doctors</w:t>
      </w:r>
    </w:p>
    <w:p w14:paraId="77D6AAC9" w14:textId="77777777" w:rsidR="008025F3" w:rsidRPr="008025F3" w:rsidRDefault="008025F3" w:rsidP="008025F3">
      <w:pPr>
        <w:ind w:left="100" w:right="76"/>
        <w:rPr>
          <w:sz w:val="28"/>
          <w:szCs w:val="28"/>
        </w:rPr>
      </w:pPr>
      <w:r w:rsidRPr="008025F3">
        <w:rPr>
          <w:sz w:val="28"/>
          <w:szCs w:val="28"/>
        </w:rPr>
        <w:t xml:space="preserve">    d1 = </w:t>
      </w:r>
      <w:proofErr w:type="gramStart"/>
      <w:r w:rsidRPr="008025F3">
        <w:rPr>
          <w:sz w:val="28"/>
          <w:szCs w:val="28"/>
        </w:rPr>
        <w:t>Doctor(</w:t>
      </w:r>
      <w:proofErr w:type="gramEnd"/>
      <w:r w:rsidRPr="008025F3">
        <w:rPr>
          <w:sz w:val="28"/>
          <w:szCs w:val="28"/>
        </w:rPr>
        <w:t xml:space="preserve">name="Dr. Anita Sharma", specialization="General Physician", </w:t>
      </w:r>
      <w:proofErr w:type="spellStart"/>
      <w:r w:rsidRPr="008025F3">
        <w:rPr>
          <w:sz w:val="28"/>
          <w:szCs w:val="28"/>
        </w:rPr>
        <w:t>available_from</w:t>
      </w:r>
      <w:proofErr w:type="spellEnd"/>
      <w:r w:rsidRPr="008025F3">
        <w:rPr>
          <w:sz w:val="28"/>
          <w:szCs w:val="28"/>
        </w:rPr>
        <w:t>=</w:t>
      </w:r>
      <w:proofErr w:type="spellStart"/>
      <w:proofErr w:type="gramStart"/>
      <w:r w:rsidRPr="008025F3">
        <w:rPr>
          <w:sz w:val="28"/>
          <w:szCs w:val="28"/>
        </w:rPr>
        <w:t>datetime.strptime</w:t>
      </w:r>
      <w:proofErr w:type="spellEnd"/>
      <w:proofErr w:type="gramEnd"/>
      <w:r w:rsidRPr="008025F3">
        <w:rPr>
          <w:sz w:val="28"/>
          <w:szCs w:val="28"/>
        </w:rPr>
        <w:t>("09:00","%</w:t>
      </w:r>
      <w:proofErr w:type="gramStart"/>
      <w:r w:rsidRPr="008025F3">
        <w:rPr>
          <w:sz w:val="28"/>
          <w:szCs w:val="28"/>
        </w:rPr>
        <w:t>H:%</w:t>
      </w:r>
      <w:proofErr w:type="gramEnd"/>
      <w:r w:rsidRPr="008025F3">
        <w:rPr>
          <w:sz w:val="28"/>
          <w:szCs w:val="28"/>
        </w:rPr>
        <w:t>M"</w:t>
      </w:r>
      <w:proofErr w:type="gramStart"/>
      <w:r w:rsidRPr="008025F3">
        <w:rPr>
          <w:sz w:val="28"/>
          <w:szCs w:val="28"/>
        </w:rPr>
        <w:t>).time</w:t>
      </w:r>
      <w:proofErr w:type="gramEnd"/>
      <w:r w:rsidRPr="008025F3">
        <w:rPr>
          <w:sz w:val="28"/>
          <w:szCs w:val="28"/>
        </w:rPr>
        <w:t xml:space="preserve">(), </w:t>
      </w:r>
      <w:proofErr w:type="spellStart"/>
      <w:r w:rsidRPr="008025F3">
        <w:rPr>
          <w:sz w:val="28"/>
          <w:szCs w:val="28"/>
        </w:rPr>
        <w:t>available_to</w:t>
      </w:r>
      <w:proofErr w:type="spellEnd"/>
      <w:r w:rsidRPr="008025F3">
        <w:rPr>
          <w:sz w:val="28"/>
          <w:szCs w:val="28"/>
        </w:rPr>
        <w:t>=</w:t>
      </w:r>
      <w:proofErr w:type="spellStart"/>
      <w:proofErr w:type="gramStart"/>
      <w:r w:rsidRPr="008025F3">
        <w:rPr>
          <w:sz w:val="28"/>
          <w:szCs w:val="28"/>
        </w:rPr>
        <w:t>datetime.strptime</w:t>
      </w:r>
      <w:proofErr w:type="spellEnd"/>
      <w:proofErr w:type="gramEnd"/>
      <w:r w:rsidRPr="008025F3">
        <w:rPr>
          <w:sz w:val="28"/>
          <w:szCs w:val="28"/>
        </w:rPr>
        <w:t>("17:00","%</w:t>
      </w:r>
      <w:proofErr w:type="gramStart"/>
      <w:r w:rsidRPr="008025F3">
        <w:rPr>
          <w:sz w:val="28"/>
          <w:szCs w:val="28"/>
        </w:rPr>
        <w:t>H:%</w:t>
      </w:r>
      <w:proofErr w:type="gramEnd"/>
      <w:r w:rsidRPr="008025F3">
        <w:rPr>
          <w:sz w:val="28"/>
          <w:szCs w:val="28"/>
        </w:rPr>
        <w:t>M"</w:t>
      </w:r>
      <w:proofErr w:type="gramStart"/>
      <w:r w:rsidRPr="008025F3">
        <w:rPr>
          <w:sz w:val="28"/>
          <w:szCs w:val="28"/>
        </w:rPr>
        <w:t>).time</w:t>
      </w:r>
      <w:proofErr w:type="gramEnd"/>
      <w:r w:rsidRPr="008025F3">
        <w:rPr>
          <w:sz w:val="28"/>
          <w:szCs w:val="28"/>
        </w:rPr>
        <w:t>())</w:t>
      </w:r>
    </w:p>
    <w:p w14:paraId="0162E07A" w14:textId="77777777" w:rsidR="008025F3" w:rsidRPr="008025F3" w:rsidRDefault="008025F3" w:rsidP="008025F3">
      <w:pPr>
        <w:ind w:left="100" w:right="76"/>
        <w:rPr>
          <w:sz w:val="28"/>
          <w:szCs w:val="28"/>
        </w:rPr>
      </w:pPr>
      <w:r w:rsidRPr="008025F3">
        <w:rPr>
          <w:sz w:val="28"/>
          <w:szCs w:val="28"/>
        </w:rPr>
        <w:t xml:space="preserve">    d2 = </w:t>
      </w:r>
      <w:proofErr w:type="gramStart"/>
      <w:r w:rsidRPr="008025F3">
        <w:rPr>
          <w:sz w:val="28"/>
          <w:szCs w:val="28"/>
        </w:rPr>
        <w:t>Doctor(</w:t>
      </w:r>
      <w:proofErr w:type="gramEnd"/>
      <w:r w:rsidRPr="008025F3">
        <w:rPr>
          <w:sz w:val="28"/>
          <w:szCs w:val="28"/>
        </w:rPr>
        <w:t xml:space="preserve">name="Dr. Rajiv Kumar", specialization="Cardiologist", </w:t>
      </w:r>
      <w:proofErr w:type="spellStart"/>
      <w:r w:rsidRPr="008025F3">
        <w:rPr>
          <w:sz w:val="28"/>
          <w:szCs w:val="28"/>
        </w:rPr>
        <w:t>available_from</w:t>
      </w:r>
      <w:proofErr w:type="spellEnd"/>
      <w:r w:rsidRPr="008025F3">
        <w:rPr>
          <w:sz w:val="28"/>
          <w:szCs w:val="28"/>
        </w:rPr>
        <w:t>=</w:t>
      </w:r>
      <w:proofErr w:type="spellStart"/>
      <w:proofErr w:type="gramStart"/>
      <w:r w:rsidRPr="008025F3">
        <w:rPr>
          <w:sz w:val="28"/>
          <w:szCs w:val="28"/>
        </w:rPr>
        <w:t>datetime.strptime</w:t>
      </w:r>
      <w:proofErr w:type="spellEnd"/>
      <w:proofErr w:type="gramEnd"/>
      <w:r w:rsidRPr="008025F3">
        <w:rPr>
          <w:sz w:val="28"/>
          <w:szCs w:val="28"/>
        </w:rPr>
        <w:t>("10:00","%</w:t>
      </w:r>
      <w:proofErr w:type="gramStart"/>
      <w:r w:rsidRPr="008025F3">
        <w:rPr>
          <w:sz w:val="28"/>
          <w:szCs w:val="28"/>
        </w:rPr>
        <w:t>H:%</w:t>
      </w:r>
      <w:proofErr w:type="gramEnd"/>
      <w:r w:rsidRPr="008025F3">
        <w:rPr>
          <w:sz w:val="28"/>
          <w:szCs w:val="28"/>
        </w:rPr>
        <w:t>M"</w:t>
      </w:r>
      <w:proofErr w:type="gramStart"/>
      <w:r w:rsidRPr="008025F3">
        <w:rPr>
          <w:sz w:val="28"/>
          <w:szCs w:val="28"/>
        </w:rPr>
        <w:t>).time</w:t>
      </w:r>
      <w:proofErr w:type="gramEnd"/>
      <w:r w:rsidRPr="008025F3">
        <w:rPr>
          <w:sz w:val="28"/>
          <w:szCs w:val="28"/>
        </w:rPr>
        <w:t xml:space="preserve">(), </w:t>
      </w:r>
      <w:proofErr w:type="spellStart"/>
      <w:r w:rsidRPr="008025F3">
        <w:rPr>
          <w:sz w:val="28"/>
          <w:szCs w:val="28"/>
        </w:rPr>
        <w:t>available_to</w:t>
      </w:r>
      <w:proofErr w:type="spellEnd"/>
      <w:r w:rsidRPr="008025F3">
        <w:rPr>
          <w:sz w:val="28"/>
          <w:szCs w:val="28"/>
        </w:rPr>
        <w:t>=</w:t>
      </w:r>
      <w:proofErr w:type="spellStart"/>
      <w:proofErr w:type="gramStart"/>
      <w:r w:rsidRPr="008025F3">
        <w:rPr>
          <w:sz w:val="28"/>
          <w:szCs w:val="28"/>
        </w:rPr>
        <w:t>datetime.strptime</w:t>
      </w:r>
      <w:proofErr w:type="spellEnd"/>
      <w:proofErr w:type="gramEnd"/>
      <w:r w:rsidRPr="008025F3">
        <w:rPr>
          <w:sz w:val="28"/>
          <w:szCs w:val="28"/>
        </w:rPr>
        <w:t>("15:00","%</w:t>
      </w:r>
      <w:proofErr w:type="gramStart"/>
      <w:r w:rsidRPr="008025F3">
        <w:rPr>
          <w:sz w:val="28"/>
          <w:szCs w:val="28"/>
        </w:rPr>
        <w:t>H:%</w:t>
      </w:r>
      <w:proofErr w:type="gramEnd"/>
      <w:r w:rsidRPr="008025F3">
        <w:rPr>
          <w:sz w:val="28"/>
          <w:szCs w:val="28"/>
        </w:rPr>
        <w:t>M"</w:t>
      </w:r>
      <w:proofErr w:type="gramStart"/>
      <w:r w:rsidRPr="008025F3">
        <w:rPr>
          <w:sz w:val="28"/>
          <w:szCs w:val="28"/>
        </w:rPr>
        <w:t>).time</w:t>
      </w:r>
      <w:proofErr w:type="gramEnd"/>
      <w:r w:rsidRPr="008025F3">
        <w:rPr>
          <w:sz w:val="28"/>
          <w:szCs w:val="28"/>
        </w:rPr>
        <w:t>())</w:t>
      </w:r>
    </w:p>
    <w:p w14:paraId="494A5ABF" w14:textId="77777777" w:rsidR="008025F3" w:rsidRPr="008025F3" w:rsidRDefault="008025F3" w:rsidP="008025F3">
      <w:pPr>
        <w:ind w:left="100" w:right="76"/>
        <w:rPr>
          <w:sz w:val="28"/>
          <w:szCs w:val="28"/>
        </w:rPr>
      </w:pPr>
      <w:r w:rsidRPr="008025F3">
        <w:rPr>
          <w:sz w:val="28"/>
          <w:szCs w:val="28"/>
        </w:rPr>
        <w:t xml:space="preserve">    p1 = </w:t>
      </w:r>
      <w:proofErr w:type="gramStart"/>
      <w:r w:rsidRPr="008025F3">
        <w:rPr>
          <w:sz w:val="28"/>
          <w:szCs w:val="28"/>
        </w:rPr>
        <w:t>Patient(</w:t>
      </w:r>
      <w:proofErr w:type="spellStart"/>
      <w:proofErr w:type="gramEnd"/>
      <w:r w:rsidRPr="008025F3">
        <w:rPr>
          <w:sz w:val="28"/>
          <w:szCs w:val="28"/>
        </w:rPr>
        <w:t>first_name</w:t>
      </w:r>
      <w:proofErr w:type="spellEnd"/>
      <w:r w:rsidRPr="008025F3">
        <w:rPr>
          <w:sz w:val="28"/>
          <w:szCs w:val="28"/>
        </w:rPr>
        <w:t xml:space="preserve">="Saksham", </w:t>
      </w:r>
      <w:proofErr w:type="spellStart"/>
      <w:r w:rsidRPr="008025F3">
        <w:rPr>
          <w:sz w:val="28"/>
          <w:szCs w:val="28"/>
        </w:rPr>
        <w:t>last_name</w:t>
      </w:r>
      <w:proofErr w:type="spellEnd"/>
      <w:r w:rsidRPr="008025F3">
        <w:rPr>
          <w:sz w:val="28"/>
          <w:szCs w:val="28"/>
        </w:rPr>
        <w:t>="</w:t>
      </w:r>
      <w:proofErr w:type="spellStart"/>
      <w:r w:rsidRPr="008025F3">
        <w:rPr>
          <w:sz w:val="28"/>
          <w:szCs w:val="28"/>
        </w:rPr>
        <w:t>Dotiyal</w:t>
      </w:r>
      <w:proofErr w:type="spellEnd"/>
      <w:r w:rsidRPr="008025F3">
        <w:rPr>
          <w:sz w:val="28"/>
          <w:szCs w:val="28"/>
        </w:rPr>
        <w:t>", phone="9990001111", email="sak@example.com")</w:t>
      </w:r>
    </w:p>
    <w:p w14:paraId="44883498" w14:textId="77777777" w:rsidR="008025F3" w:rsidRPr="008025F3" w:rsidRDefault="008025F3" w:rsidP="008025F3">
      <w:pPr>
        <w:ind w:left="100" w:right="76"/>
        <w:rPr>
          <w:sz w:val="28"/>
          <w:szCs w:val="28"/>
        </w:rPr>
      </w:pPr>
      <w:r w:rsidRPr="008025F3">
        <w:rPr>
          <w:sz w:val="28"/>
          <w:szCs w:val="28"/>
        </w:rPr>
        <w:t xml:space="preserve">    p2 = </w:t>
      </w:r>
      <w:proofErr w:type="gramStart"/>
      <w:r w:rsidRPr="008025F3">
        <w:rPr>
          <w:sz w:val="28"/>
          <w:szCs w:val="28"/>
        </w:rPr>
        <w:t>Patient(</w:t>
      </w:r>
      <w:proofErr w:type="spellStart"/>
      <w:proofErr w:type="gramEnd"/>
      <w:r w:rsidRPr="008025F3">
        <w:rPr>
          <w:sz w:val="28"/>
          <w:szCs w:val="28"/>
        </w:rPr>
        <w:t>first_name</w:t>
      </w:r>
      <w:proofErr w:type="spellEnd"/>
      <w:r w:rsidRPr="008025F3">
        <w:rPr>
          <w:sz w:val="28"/>
          <w:szCs w:val="28"/>
        </w:rPr>
        <w:t xml:space="preserve">="Ayushmaan", </w:t>
      </w:r>
      <w:proofErr w:type="spellStart"/>
      <w:r w:rsidRPr="008025F3">
        <w:rPr>
          <w:sz w:val="28"/>
          <w:szCs w:val="28"/>
        </w:rPr>
        <w:t>last_name</w:t>
      </w:r>
      <w:proofErr w:type="spellEnd"/>
      <w:r w:rsidRPr="008025F3">
        <w:rPr>
          <w:sz w:val="28"/>
          <w:szCs w:val="28"/>
        </w:rPr>
        <w:t>="Singh", phone="9990002222", email="ayu@example.com")</w:t>
      </w:r>
    </w:p>
    <w:p w14:paraId="38567D0B" w14:textId="77777777" w:rsidR="008025F3" w:rsidRPr="008025F3" w:rsidRDefault="008025F3" w:rsidP="008025F3">
      <w:pPr>
        <w:ind w:left="100" w:right="76"/>
        <w:rPr>
          <w:sz w:val="28"/>
          <w:szCs w:val="28"/>
        </w:rPr>
      </w:pPr>
      <w:r w:rsidRPr="008025F3">
        <w:rPr>
          <w:sz w:val="28"/>
          <w:szCs w:val="28"/>
        </w:rPr>
        <w:t xml:space="preserve">    m1 = </w:t>
      </w:r>
      <w:proofErr w:type="gramStart"/>
      <w:r w:rsidRPr="008025F3">
        <w:rPr>
          <w:sz w:val="28"/>
          <w:szCs w:val="28"/>
        </w:rPr>
        <w:t>Medicine(</w:t>
      </w:r>
      <w:proofErr w:type="gramEnd"/>
      <w:r w:rsidRPr="008025F3">
        <w:rPr>
          <w:sz w:val="28"/>
          <w:szCs w:val="28"/>
        </w:rPr>
        <w:t xml:space="preserve">name="Paracetamol 500mg", price=1.5, </w:t>
      </w:r>
      <w:proofErr w:type="spellStart"/>
      <w:r w:rsidRPr="008025F3">
        <w:rPr>
          <w:sz w:val="28"/>
          <w:szCs w:val="28"/>
        </w:rPr>
        <w:t>qty_in_stock</w:t>
      </w:r>
      <w:proofErr w:type="spellEnd"/>
      <w:r w:rsidRPr="008025F3">
        <w:rPr>
          <w:sz w:val="28"/>
          <w:szCs w:val="28"/>
        </w:rPr>
        <w:t>=200)</w:t>
      </w:r>
    </w:p>
    <w:p w14:paraId="6907CFF5" w14:textId="77777777" w:rsidR="008025F3" w:rsidRPr="008025F3" w:rsidRDefault="008025F3" w:rsidP="008025F3">
      <w:pPr>
        <w:ind w:left="100" w:right="76"/>
        <w:rPr>
          <w:sz w:val="28"/>
          <w:szCs w:val="28"/>
        </w:rPr>
      </w:pPr>
      <w:r w:rsidRPr="008025F3">
        <w:rPr>
          <w:sz w:val="28"/>
          <w:szCs w:val="28"/>
        </w:rPr>
        <w:t xml:space="preserve">    m2 = </w:t>
      </w:r>
      <w:proofErr w:type="gramStart"/>
      <w:r w:rsidRPr="008025F3">
        <w:rPr>
          <w:sz w:val="28"/>
          <w:szCs w:val="28"/>
        </w:rPr>
        <w:t>Medicine(</w:t>
      </w:r>
      <w:proofErr w:type="gramEnd"/>
      <w:r w:rsidRPr="008025F3">
        <w:rPr>
          <w:sz w:val="28"/>
          <w:szCs w:val="28"/>
        </w:rPr>
        <w:t xml:space="preserve">name="Amoxicillin 250mg", price=2.5, </w:t>
      </w:r>
      <w:proofErr w:type="spellStart"/>
      <w:r w:rsidRPr="008025F3">
        <w:rPr>
          <w:sz w:val="28"/>
          <w:szCs w:val="28"/>
        </w:rPr>
        <w:t>qty_in_stock</w:t>
      </w:r>
      <w:proofErr w:type="spellEnd"/>
      <w:r w:rsidRPr="008025F3">
        <w:rPr>
          <w:sz w:val="28"/>
          <w:szCs w:val="28"/>
        </w:rPr>
        <w:t>=100)</w:t>
      </w:r>
    </w:p>
    <w:p w14:paraId="6BC1D659" w14:textId="77777777" w:rsidR="008025F3" w:rsidRPr="008025F3" w:rsidRDefault="008025F3" w:rsidP="008025F3">
      <w:pPr>
        <w:ind w:left="100" w:right="76"/>
        <w:rPr>
          <w:sz w:val="28"/>
          <w:szCs w:val="28"/>
        </w:rPr>
      </w:pPr>
      <w:r w:rsidRPr="008025F3">
        <w:rPr>
          <w:sz w:val="28"/>
          <w:szCs w:val="28"/>
        </w:rPr>
        <w:t xml:space="preserve">    </w:t>
      </w:r>
      <w:proofErr w:type="spellStart"/>
      <w:r w:rsidRPr="008025F3">
        <w:rPr>
          <w:sz w:val="28"/>
          <w:szCs w:val="28"/>
        </w:rPr>
        <w:t>db.session.add_all</w:t>
      </w:r>
      <w:proofErr w:type="spellEnd"/>
      <w:r w:rsidRPr="008025F3">
        <w:rPr>
          <w:sz w:val="28"/>
          <w:szCs w:val="28"/>
        </w:rPr>
        <w:t>([d</w:t>
      </w:r>
      <w:proofErr w:type="gramStart"/>
      <w:r w:rsidRPr="008025F3">
        <w:rPr>
          <w:sz w:val="28"/>
          <w:szCs w:val="28"/>
        </w:rPr>
        <w:t>1,d2,p1,p2,m1,m</w:t>
      </w:r>
      <w:proofErr w:type="gramEnd"/>
      <w:r w:rsidRPr="008025F3">
        <w:rPr>
          <w:sz w:val="28"/>
          <w:szCs w:val="28"/>
        </w:rPr>
        <w:t>2])</w:t>
      </w:r>
    </w:p>
    <w:p w14:paraId="06490733"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db.session</w:t>
      </w:r>
      <w:proofErr w:type="gramEnd"/>
      <w:r w:rsidRPr="008025F3">
        <w:rPr>
          <w:sz w:val="28"/>
          <w:szCs w:val="28"/>
        </w:rPr>
        <w:t>.</w:t>
      </w:r>
      <w:proofErr w:type="gramStart"/>
      <w:r w:rsidRPr="008025F3">
        <w:rPr>
          <w:sz w:val="28"/>
          <w:szCs w:val="28"/>
        </w:rPr>
        <w:t>commit</w:t>
      </w:r>
      <w:proofErr w:type="spellEnd"/>
      <w:r w:rsidRPr="008025F3">
        <w:rPr>
          <w:sz w:val="28"/>
          <w:szCs w:val="28"/>
        </w:rPr>
        <w:t>(</w:t>
      </w:r>
      <w:proofErr w:type="gramEnd"/>
      <w:r w:rsidRPr="008025F3">
        <w:rPr>
          <w:sz w:val="28"/>
          <w:szCs w:val="28"/>
        </w:rPr>
        <w:t>)</w:t>
      </w:r>
    </w:p>
    <w:p w14:paraId="3AA5F489" w14:textId="77777777" w:rsidR="008025F3" w:rsidRPr="008025F3" w:rsidRDefault="008025F3" w:rsidP="008025F3">
      <w:pPr>
        <w:ind w:left="100" w:right="76"/>
        <w:rPr>
          <w:sz w:val="28"/>
          <w:szCs w:val="28"/>
        </w:rPr>
      </w:pPr>
      <w:r w:rsidRPr="008025F3">
        <w:rPr>
          <w:sz w:val="28"/>
          <w:szCs w:val="28"/>
        </w:rPr>
        <w:t xml:space="preserve">    return {"</w:t>
      </w:r>
      <w:proofErr w:type="spellStart"/>
      <w:r w:rsidRPr="008025F3">
        <w:rPr>
          <w:sz w:val="28"/>
          <w:szCs w:val="28"/>
        </w:rPr>
        <w:t>message":"Sample</w:t>
      </w:r>
      <w:proofErr w:type="spellEnd"/>
      <w:r w:rsidRPr="008025F3">
        <w:rPr>
          <w:sz w:val="28"/>
          <w:szCs w:val="28"/>
        </w:rPr>
        <w:t xml:space="preserve"> data created"}, 201</w:t>
      </w:r>
    </w:p>
    <w:p w14:paraId="0BA310C7" w14:textId="77777777" w:rsidR="008025F3" w:rsidRPr="008025F3" w:rsidRDefault="008025F3" w:rsidP="008025F3">
      <w:pPr>
        <w:ind w:left="100" w:right="76"/>
        <w:rPr>
          <w:sz w:val="28"/>
          <w:szCs w:val="28"/>
        </w:rPr>
      </w:pPr>
    </w:p>
    <w:p w14:paraId="09C75014" w14:textId="77777777" w:rsidR="008025F3" w:rsidRPr="008025F3" w:rsidRDefault="008025F3" w:rsidP="008025F3">
      <w:pPr>
        <w:ind w:left="100" w:right="76"/>
        <w:rPr>
          <w:sz w:val="28"/>
          <w:szCs w:val="28"/>
        </w:rPr>
      </w:pPr>
      <w:r w:rsidRPr="008025F3">
        <w:rPr>
          <w:sz w:val="28"/>
          <w:szCs w:val="28"/>
        </w:rPr>
        <w:t>if _name_ == '_main_':</w:t>
      </w:r>
    </w:p>
    <w:p w14:paraId="35854DB1" w14:textId="77777777" w:rsidR="008025F3" w:rsidRDefault="008025F3" w:rsidP="008025F3">
      <w:pPr>
        <w:ind w:left="100" w:right="76"/>
        <w:rPr>
          <w:sz w:val="28"/>
          <w:szCs w:val="28"/>
        </w:rPr>
      </w:pPr>
      <w:r w:rsidRPr="008025F3">
        <w:rPr>
          <w:sz w:val="28"/>
          <w:szCs w:val="28"/>
        </w:rPr>
        <w:t xml:space="preserve">  </w:t>
      </w:r>
    </w:p>
    <w:p w14:paraId="34395F35" w14:textId="77777777" w:rsidR="008025F3" w:rsidRDefault="008025F3" w:rsidP="008025F3">
      <w:pPr>
        <w:ind w:left="100" w:right="76"/>
        <w:rPr>
          <w:sz w:val="28"/>
          <w:szCs w:val="28"/>
        </w:rPr>
      </w:pPr>
    </w:p>
    <w:p w14:paraId="3E57C211" w14:textId="56026068" w:rsidR="008025F3" w:rsidRPr="008025F3" w:rsidRDefault="008025F3" w:rsidP="008025F3">
      <w:pPr>
        <w:ind w:left="100" w:right="76"/>
        <w:rPr>
          <w:sz w:val="28"/>
          <w:szCs w:val="28"/>
        </w:rPr>
      </w:pPr>
      <w:r w:rsidRPr="008025F3">
        <w:rPr>
          <w:sz w:val="28"/>
          <w:szCs w:val="28"/>
        </w:rPr>
        <w:t xml:space="preserve">  # </w:t>
      </w:r>
      <w:proofErr w:type="gramStart"/>
      <w:r w:rsidRPr="008025F3">
        <w:rPr>
          <w:sz w:val="28"/>
          <w:szCs w:val="28"/>
        </w:rPr>
        <w:t>ensure</w:t>
      </w:r>
      <w:proofErr w:type="gramEnd"/>
      <w:r w:rsidRPr="008025F3">
        <w:rPr>
          <w:sz w:val="28"/>
          <w:szCs w:val="28"/>
        </w:rPr>
        <w:t xml:space="preserve"> </w:t>
      </w:r>
      <w:proofErr w:type="spellStart"/>
      <w:r w:rsidRPr="008025F3">
        <w:rPr>
          <w:sz w:val="28"/>
          <w:szCs w:val="28"/>
        </w:rPr>
        <w:t>db</w:t>
      </w:r>
      <w:proofErr w:type="spellEnd"/>
      <w:r w:rsidRPr="008025F3">
        <w:rPr>
          <w:sz w:val="28"/>
          <w:szCs w:val="28"/>
        </w:rPr>
        <w:t xml:space="preserve"> exists</w:t>
      </w:r>
    </w:p>
    <w:p w14:paraId="47BCE5DC" w14:textId="77777777" w:rsidR="008025F3" w:rsidRPr="008025F3"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db.create</w:t>
      </w:r>
      <w:proofErr w:type="gramEnd"/>
      <w:r w:rsidRPr="008025F3">
        <w:rPr>
          <w:sz w:val="28"/>
          <w:szCs w:val="28"/>
        </w:rPr>
        <w:t>_</w:t>
      </w:r>
      <w:proofErr w:type="gramStart"/>
      <w:r w:rsidRPr="008025F3">
        <w:rPr>
          <w:sz w:val="28"/>
          <w:szCs w:val="28"/>
        </w:rPr>
        <w:t>all</w:t>
      </w:r>
      <w:proofErr w:type="spellEnd"/>
      <w:r w:rsidRPr="008025F3">
        <w:rPr>
          <w:sz w:val="28"/>
          <w:szCs w:val="28"/>
        </w:rPr>
        <w:t>(</w:t>
      </w:r>
      <w:proofErr w:type="gramEnd"/>
      <w:r w:rsidRPr="008025F3">
        <w:rPr>
          <w:sz w:val="28"/>
          <w:szCs w:val="28"/>
        </w:rPr>
        <w:t>)</w:t>
      </w:r>
    </w:p>
    <w:p w14:paraId="00715967" w14:textId="34CB010A" w:rsidR="00712BB9" w:rsidRDefault="008025F3" w:rsidP="008025F3">
      <w:pPr>
        <w:ind w:left="100" w:right="76"/>
        <w:rPr>
          <w:sz w:val="28"/>
          <w:szCs w:val="28"/>
        </w:rPr>
      </w:pPr>
      <w:r w:rsidRPr="008025F3">
        <w:rPr>
          <w:sz w:val="28"/>
          <w:szCs w:val="28"/>
        </w:rPr>
        <w:t xml:space="preserve">    </w:t>
      </w:r>
      <w:proofErr w:type="spellStart"/>
      <w:proofErr w:type="gramStart"/>
      <w:r w:rsidRPr="008025F3">
        <w:rPr>
          <w:sz w:val="28"/>
          <w:szCs w:val="28"/>
        </w:rPr>
        <w:t>app.run</w:t>
      </w:r>
      <w:proofErr w:type="spellEnd"/>
      <w:r w:rsidRPr="008025F3">
        <w:rPr>
          <w:sz w:val="28"/>
          <w:szCs w:val="28"/>
        </w:rPr>
        <w:t>(</w:t>
      </w:r>
      <w:proofErr w:type="gramEnd"/>
      <w:r w:rsidRPr="008025F3">
        <w:rPr>
          <w:sz w:val="28"/>
          <w:szCs w:val="28"/>
        </w:rPr>
        <w:t>debug=True, port=5000)</w:t>
      </w:r>
    </w:p>
    <w:p w14:paraId="42737CF9" w14:textId="77777777" w:rsidR="008025F3" w:rsidRDefault="008025F3" w:rsidP="008025F3">
      <w:pPr>
        <w:ind w:left="100" w:right="76"/>
        <w:rPr>
          <w:sz w:val="28"/>
          <w:szCs w:val="28"/>
        </w:rPr>
      </w:pPr>
    </w:p>
    <w:p w14:paraId="60364542" w14:textId="77777777" w:rsidR="008025F3" w:rsidRDefault="008025F3" w:rsidP="008025F3">
      <w:pPr>
        <w:ind w:left="100" w:right="76"/>
        <w:rPr>
          <w:sz w:val="28"/>
          <w:szCs w:val="28"/>
        </w:rPr>
      </w:pPr>
    </w:p>
    <w:p w14:paraId="68941EE6" w14:textId="77777777" w:rsidR="008025F3" w:rsidRDefault="008025F3" w:rsidP="008025F3">
      <w:pPr>
        <w:ind w:left="100" w:right="76"/>
        <w:rPr>
          <w:sz w:val="28"/>
          <w:szCs w:val="28"/>
        </w:rPr>
      </w:pPr>
    </w:p>
    <w:p w14:paraId="5C05B55E" w14:textId="77777777" w:rsidR="008025F3" w:rsidRDefault="008025F3" w:rsidP="008025F3">
      <w:pPr>
        <w:ind w:left="100" w:right="76"/>
        <w:rPr>
          <w:sz w:val="28"/>
          <w:szCs w:val="28"/>
        </w:rPr>
      </w:pPr>
    </w:p>
    <w:p w14:paraId="77D93153" w14:textId="77777777" w:rsidR="008025F3" w:rsidRDefault="008025F3" w:rsidP="008025F3">
      <w:pPr>
        <w:ind w:left="100" w:right="76"/>
        <w:rPr>
          <w:sz w:val="28"/>
          <w:szCs w:val="28"/>
        </w:rPr>
      </w:pPr>
    </w:p>
    <w:p w14:paraId="3CB7F1B4" w14:textId="77777777" w:rsidR="008025F3" w:rsidRDefault="008025F3" w:rsidP="008025F3">
      <w:pPr>
        <w:ind w:left="100" w:right="76"/>
        <w:rPr>
          <w:sz w:val="28"/>
          <w:szCs w:val="28"/>
        </w:rPr>
      </w:pPr>
    </w:p>
    <w:p w14:paraId="2A35A93D" w14:textId="77777777" w:rsidR="008025F3" w:rsidRDefault="008025F3" w:rsidP="008025F3">
      <w:pPr>
        <w:ind w:left="100" w:right="76"/>
        <w:rPr>
          <w:sz w:val="28"/>
          <w:szCs w:val="28"/>
        </w:rPr>
      </w:pPr>
    </w:p>
    <w:p w14:paraId="0974C46D" w14:textId="77777777" w:rsidR="008025F3" w:rsidRDefault="008025F3" w:rsidP="008025F3">
      <w:pPr>
        <w:ind w:left="100" w:right="76"/>
        <w:rPr>
          <w:sz w:val="28"/>
          <w:szCs w:val="28"/>
        </w:rPr>
      </w:pPr>
    </w:p>
    <w:p w14:paraId="1F206CED" w14:textId="77777777" w:rsidR="008025F3" w:rsidRDefault="008025F3" w:rsidP="008025F3">
      <w:pPr>
        <w:ind w:left="100" w:right="76"/>
        <w:rPr>
          <w:sz w:val="28"/>
          <w:szCs w:val="28"/>
        </w:rPr>
      </w:pPr>
    </w:p>
    <w:p w14:paraId="1840DD3B" w14:textId="77777777" w:rsidR="008025F3" w:rsidRDefault="008025F3" w:rsidP="008025F3">
      <w:pPr>
        <w:ind w:left="100" w:right="76"/>
        <w:rPr>
          <w:sz w:val="28"/>
          <w:szCs w:val="28"/>
        </w:rPr>
      </w:pPr>
    </w:p>
    <w:p w14:paraId="792D39EE" w14:textId="77777777" w:rsidR="008025F3" w:rsidRDefault="008025F3" w:rsidP="008025F3">
      <w:pPr>
        <w:ind w:left="100" w:right="76"/>
        <w:rPr>
          <w:sz w:val="28"/>
          <w:szCs w:val="28"/>
        </w:rPr>
      </w:pPr>
    </w:p>
    <w:p w14:paraId="416DA81D" w14:textId="77777777" w:rsidR="008025F3" w:rsidRDefault="008025F3" w:rsidP="008025F3">
      <w:pPr>
        <w:ind w:left="100" w:right="76"/>
        <w:rPr>
          <w:sz w:val="28"/>
          <w:szCs w:val="28"/>
        </w:rPr>
      </w:pPr>
    </w:p>
    <w:p w14:paraId="26AE4BAA" w14:textId="77777777" w:rsidR="008025F3" w:rsidRDefault="008025F3" w:rsidP="008025F3">
      <w:pPr>
        <w:ind w:left="100" w:right="76"/>
        <w:rPr>
          <w:sz w:val="28"/>
          <w:szCs w:val="28"/>
        </w:rPr>
      </w:pPr>
    </w:p>
    <w:p w14:paraId="288E7548" w14:textId="77777777" w:rsidR="008025F3" w:rsidRDefault="008025F3" w:rsidP="008025F3">
      <w:pPr>
        <w:ind w:left="100" w:right="76"/>
        <w:rPr>
          <w:sz w:val="28"/>
          <w:szCs w:val="28"/>
        </w:rPr>
      </w:pPr>
    </w:p>
    <w:p w14:paraId="44167DBB" w14:textId="77777777" w:rsidR="008025F3" w:rsidRDefault="008025F3" w:rsidP="008025F3">
      <w:pPr>
        <w:ind w:left="100" w:right="76"/>
        <w:rPr>
          <w:sz w:val="28"/>
          <w:szCs w:val="28"/>
        </w:rPr>
      </w:pPr>
    </w:p>
    <w:p w14:paraId="5E0B9A38" w14:textId="77777777" w:rsidR="008025F3" w:rsidRDefault="008025F3" w:rsidP="008025F3">
      <w:pPr>
        <w:ind w:left="100" w:right="76"/>
        <w:rPr>
          <w:sz w:val="28"/>
          <w:szCs w:val="28"/>
        </w:rPr>
      </w:pPr>
    </w:p>
    <w:p w14:paraId="69E0E94F" w14:textId="77777777" w:rsidR="008025F3" w:rsidRDefault="008025F3" w:rsidP="008025F3">
      <w:pPr>
        <w:ind w:left="100" w:right="76"/>
        <w:rPr>
          <w:sz w:val="28"/>
          <w:szCs w:val="28"/>
        </w:rPr>
      </w:pPr>
    </w:p>
    <w:p w14:paraId="2505BC14" w14:textId="77777777" w:rsidR="008025F3" w:rsidRDefault="008025F3" w:rsidP="008025F3">
      <w:pPr>
        <w:ind w:left="100" w:right="76"/>
        <w:rPr>
          <w:sz w:val="28"/>
          <w:szCs w:val="28"/>
        </w:rPr>
      </w:pPr>
    </w:p>
    <w:p w14:paraId="585E709F" w14:textId="77777777" w:rsidR="008025F3" w:rsidRDefault="008025F3" w:rsidP="008025F3">
      <w:pPr>
        <w:ind w:left="100" w:right="76"/>
        <w:rPr>
          <w:sz w:val="28"/>
          <w:szCs w:val="28"/>
        </w:rPr>
      </w:pPr>
    </w:p>
    <w:p w14:paraId="15FA579A" w14:textId="77777777" w:rsidR="008025F3" w:rsidRDefault="008025F3" w:rsidP="008025F3">
      <w:pPr>
        <w:ind w:left="100" w:right="76"/>
        <w:rPr>
          <w:sz w:val="28"/>
          <w:szCs w:val="28"/>
        </w:rPr>
      </w:pPr>
    </w:p>
    <w:p w14:paraId="42AC23B3" w14:textId="77777777" w:rsidR="008025F3" w:rsidRDefault="008025F3" w:rsidP="008025F3">
      <w:pPr>
        <w:ind w:left="100" w:right="76"/>
        <w:rPr>
          <w:sz w:val="28"/>
          <w:szCs w:val="28"/>
        </w:rPr>
      </w:pPr>
    </w:p>
    <w:p w14:paraId="69CD39EB" w14:textId="77777777" w:rsidR="008025F3" w:rsidRDefault="008025F3" w:rsidP="008025F3">
      <w:pPr>
        <w:ind w:left="100" w:right="76"/>
        <w:rPr>
          <w:sz w:val="28"/>
          <w:szCs w:val="28"/>
        </w:rPr>
      </w:pPr>
    </w:p>
    <w:p w14:paraId="3F4F9D5A" w14:textId="77777777" w:rsidR="008025F3" w:rsidRDefault="008025F3" w:rsidP="008025F3">
      <w:pPr>
        <w:ind w:left="100" w:right="76"/>
        <w:rPr>
          <w:sz w:val="28"/>
          <w:szCs w:val="28"/>
        </w:rPr>
      </w:pPr>
    </w:p>
    <w:p w14:paraId="7B18B0F4" w14:textId="77777777" w:rsidR="008025F3" w:rsidRDefault="008025F3" w:rsidP="008025F3">
      <w:pPr>
        <w:ind w:left="100" w:right="76"/>
        <w:rPr>
          <w:sz w:val="28"/>
          <w:szCs w:val="28"/>
        </w:rPr>
      </w:pPr>
    </w:p>
    <w:p w14:paraId="099B5C4E" w14:textId="77777777" w:rsidR="008025F3" w:rsidRDefault="008025F3" w:rsidP="008025F3">
      <w:pPr>
        <w:ind w:left="100" w:right="76"/>
        <w:rPr>
          <w:sz w:val="28"/>
          <w:szCs w:val="28"/>
        </w:rPr>
      </w:pPr>
    </w:p>
    <w:p w14:paraId="717F08CE" w14:textId="77777777" w:rsidR="008025F3" w:rsidRDefault="008025F3" w:rsidP="008025F3">
      <w:pPr>
        <w:ind w:left="100" w:right="76"/>
        <w:rPr>
          <w:sz w:val="28"/>
          <w:szCs w:val="28"/>
        </w:rPr>
      </w:pPr>
    </w:p>
    <w:p w14:paraId="57484436" w14:textId="77777777" w:rsidR="008025F3" w:rsidRDefault="008025F3" w:rsidP="008025F3">
      <w:pPr>
        <w:ind w:left="100" w:right="76"/>
        <w:rPr>
          <w:sz w:val="28"/>
          <w:szCs w:val="28"/>
        </w:rPr>
      </w:pPr>
    </w:p>
    <w:p w14:paraId="2CE9DA3C" w14:textId="77777777" w:rsidR="008025F3" w:rsidRDefault="008025F3" w:rsidP="008025F3">
      <w:pPr>
        <w:ind w:left="100" w:right="76"/>
        <w:rPr>
          <w:sz w:val="28"/>
          <w:szCs w:val="28"/>
        </w:rPr>
      </w:pPr>
    </w:p>
    <w:p w14:paraId="3F10E973" w14:textId="77777777" w:rsidR="008025F3" w:rsidRDefault="008025F3" w:rsidP="008025F3">
      <w:pPr>
        <w:ind w:left="100" w:right="76"/>
        <w:rPr>
          <w:sz w:val="28"/>
          <w:szCs w:val="28"/>
        </w:rPr>
      </w:pPr>
    </w:p>
    <w:p w14:paraId="413A4B11" w14:textId="77777777" w:rsidR="008025F3" w:rsidRDefault="008025F3" w:rsidP="008025F3">
      <w:pPr>
        <w:ind w:left="100" w:right="76"/>
        <w:rPr>
          <w:sz w:val="28"/>
          <w:szCs w:val="28"/>
        </w:rPr>
      </w:pPr>
    </w:p>
    <w:p w14:paraId="6B8357ED" w14:textId="77777777" w:rsidR="008025F3" w:rsidRDefault="008025F3" w:rsidP="008025F3">
      <w:pPr>
        <w:ind w:left="100" w:right="76"/>
        <w:rPr>
          <w:sz w:val="28"/>
          <w:szCs w:val="28"/>
        </w:rPr>
      </w:pPr>
    </w:p>
    <w:p w14:paraId="7A291907" w14:textId="77777777" w:rsidR="008025F3" w:rsidRDefault="008025F3" w:rsidP="008025F3">
      <w:pPr>
        <w:ind w:left="100" w:right="76"/>
        <w:rPr>
          <w:sz w:val="28"/>
          <w:szCs w:val="28"/>
        </w:rPr>
      </w:pPr>
    </w:p>
    <w:p w14:paraId="6A923310" w14:textId="77777777" w:rsidR="008025F3" w:rsidRDefault="008025F3" w:rsidP="008025F3">
      <w:pPr>
        <w:ind w:left="100" w:right="76"/>
        <w:rPr>
          <w:sz w:val="28"/>
          <w:szCs w:val="28"/>
        </w:rPr>
      </w:pPr>
    </w:p>
    <w:p w14:paraId="6209A652" w14:textId="77777777" w:rsidR="008025F3" w:rsidRDefault="008025F3" w:rsidP="008025F3">
      <w:pPr>
        <w:ind w:left="100" w:right="76"/>
        <w:rPr>
          <w:sz w:val="28"/>
          <w:szCs w:val="28"/>
        </w:rPr>
      </w:pPr>
    </w:p>
    <w:p w14:paraId="2648A93C" w14:textId="77777777" w:rsidR="008025F3" w:rsidRDefault="008025F3" w:rsidP="008025F3">
      <w:pPr>
        <w:ind w:left="100" w:right="76"/>
        <w:rPr>
          <w:sz w:val="28"/>
          <w:szCs w:val="28"/>
        </w:rPr>
      </w:pPr>
    </w:p>
    <w:p w14:paraId="762CE04C" w14:textId="77777777" w:rsidR="008025F3" w:rsidRDefault="008025F3" w:rsidP="008025F3">
      <w:pPr>
        <w:ind w:left="100" w:right="76"/>
        <w:rPr>
          <w:sz w:val="28"/>
          <w:szCs w:val="28"/>
        </w:rPr>
      </w:pPr>
    </w:p>
    <w:p w14:paraId="189E5F0B" w14:textId="77777777" w:rsidR="008025F3" w:rsidRDefault="008025F3" w:rsidP="008025F3">
      <w:pPr>
        <w:ind w:left="100" w:right="76"/>
        <w:rPr>
          <w:sz w:val="28"/>
          <w:szCs w:val="28"/>
        </w:rPr>
      </w:pPr>
    </w:p>
    <w:p w14:paraId="3528DB8C" w14:textId="77777777" w:rsidR="008025F3" w:rsidRDefault="008025F3" w:rsidP="008025F3">
      <w:pPr>
        <w:ind w:left="100" w:right="76"/>
        <w:rPr>
          <w:sz w:val="28"/>
          <w:szCs w:val="28"/>
        </w:rPr>
      </w:pPr>
    </w:p>
    <w:p w14:paraId="19915A5A" w14:textId="77777777" w:rsidR="00E83413" w:rsidRDefault="00E83413" w:rsidP="00E83413">
      <w:pPr>
        <w:ind w:left="100" w:right="76"/>
        <w:rPr>
          <w:sz w:val="28"/>
          <w:szCs w:val="28"/>
        </w:rPr>
      </w:pPr>
    </w:p>
    <w:p w14:paraId="63CC0FAA" w14:textId="77777777" w:rsidR="00E83413" w:rsidRDefault="00E83413" w:rsidP="00E83413">
      <w:pPr>
        <w:ind w:left="100" w:right="76"/>
        <w:rPr>
          <w:sz w:val="28"/>
          <w:szCs w:val="28"/>
        </w:rPr>
      </w:pPr>
    </w:p>
    <w:p w14:paraId="2AEADA1B" w14:textId="51D1BE3A" w:rsidR="00E83413" w:rsidRPr="005D36EC" w:rsidRDefault="005D36EC" w:rsidP="005D36EC">
      <w:pPr>
        <w:spacing w:line="360" w:lineRule="auto"/>
        <w:jc w:val="center"/>
        <w:rPr>
          <w:color w:val="000000"/>
          <w:sz w:val="28"/>
          <w:szCs w:val="28"/>
        </w:rPr>
      </w:pPr>
      <w:r w:rsidRPr="005D36EC">
        <w:rPr>
          <w:b/>
          <w:color w:val="000000"/>
          <w:sz w:val="28"/>
          <w:szCs w:val="28"/>
        </w:rPr>
        <w:t xml:space="preserve">CHAPTER </w:t>
      </w:r>
      <w:r w:rsidR="00307588">
        <w:rPr>
          <w:b/>
          <w:color w:val="000000"/>
          <w:sz w:val="28"/>
          <w:szCs w:val="28"/>
        </w:rPr>
        <w:t>6</w:t>
      </w:r>
      <w:r w:rsidRPr="005D36EC">
        <w:rPr>
          <w:b/>
          <w:color w:val="000000"/>
          <w:sz w:val="28"/>
          <w:szCs w:val="28"/>
        </w:rPr>
        <w:t xml:space="preserve"> RESULTS AND DISCUSSIONS</w:t>
      </w:r>
    </w:p>
    <w:p w14:paraId="094D4547" w14:textId="0EBDFCD4" w:rsidR="00E83413" w:rsidRPr="00E83413" w:rsidRDefault="00E83413" w:rsidP="005D36EC">
      <w:pPr>
        <w:ind w:right="76"/>
        <w:rPr>
          <w:sz w:val="28"/>
          <w:szCs w:val="28"/>
        </w:rPr>
      </w:pPr>
    </w:p>
    <w:p w14:paraId="746765A5" w14:textId="77777777" w:rsidR="00E83413" w:rsidRPr="00E83413" w:rsidRDefault="00E83413" w:rsidP="00E83413">
      <w:pPr>
        <w:ind w:left="100" w:right="76"/>
        <w:rPr>
          <w:sz w:val="28"/>
          <w:szCs w:val="28"/>
        </w:rPr>
      </w:pPr>
    </w:p>
    <w:p w14:paraId="3DB35544" w14:textId="77777777" w:rsidR="00E83413" w:rsidRPr="00E83413" w:rsidRDefault="00E83413" w:rsidP="00E83413">
      <w:pPr>
        <w:ind w:left="100" w:right="76"/>
        <w:rPr>
          <w:sz w:val="28"/>
          <w:szCs w:val="28"/>
        </w:rPr>
      </w:pPr>
      <w:r w:rsidRPr="00E83413">
        <w:rPr>
          <w:sz w:val="28"/>
          <w:szCs w:val="28"/>
        </w:rPr>
        <w:t>The developed Medicare Management System (MMS) was implemented using Flask (Python) as the backend framework and SQLite as the database. The goal of this system was to computerize key hospital operations such as patient registration, doctor management, appointment scheduling, prescription handling, medicine inventory, and billing generation, which are traditionally maintained manually in healthcare institutions.</w:t>
      </w:r>
    </w:p>
    <w:p w14:paraId="23DAE1F4" w14:textId="77777777" w:rsidR="00E83413" w:rsidRPr="00E83413" w:rsidRDefault="00E83413" w:rsidP="00E83413">
      <w:pPr>
        <w:ind w:left="100" w:right="76"/>
        <w:rPr>
          <w:sz w:val="28"/>
          <w:szCs w:val="28"/>
        </w:rPr>
      </w:pPr>
    </w:p>
    <w:p w14:paraId="1F1B15B9" w14:textId="77777777" w:rsidR="00E83413" w:rsidRPr="00E83413" w:rsidRDefault="00E83413" w:rsidP="00E83413">
      <w:pPr>
        <w:ind w:left="100" w:right="76"/>
        <w:rPr>
          <w:sz w:val="28"/>
          <w:szCs w:val="28"/>
        </w:rPr>
      </w:pPr>
      <w:r w:rsidRPr="00E83413">
        <w:rPr>
          <w:sz w:val="28"/>
          <w:szCs w:val="28"/>
        </w:rPr>
        <w:t>The system provides a fully functional web-based interface where all the essential entities interact with each other through a unified database. This implementation has demonstrated significant improvements in the speed, accuracy, and reliability of data handling compared to traditional manual systems.</w:t>
      </w:r>
    </w:p>
    <w:p w14:paraId="6D1D2A01" w14:textId="77777777" w:rsidR="00E83413" w:rsidRPr="00E83413" w:rsidRDefault="00E83413" w:rsidP="00E83413">
      <w:pPr>
        <w:ind w:left="100" w:right="76"/>
        <w:rPr>
          <w:sz w:val="28"/>
          <w:szCs w:val="28"/>
        </w:rPr>
      </w:pPr>
    </w:p>
    <w:p w14:paraId="12E1535D" w14:textId="77777777" w:rsidR="00E83413" w:rsidRPr="00E83413" w:rsidRDefault="00E83413" w:rsidP="00E83413">
      <w:pPr>
        <w:ind w:left="100" w:right="76"/>
        <w:rPr>
          <w:sz w:val="28"/>
          <w:szCs w:val="28"/>
        </w:rPr>
      </w:pPr>
      <w:r w:rsidRPr="00E83413">
        <w:rPr>
          <w:sz w:val="28"/>
          <w:szCs w:val="28"/>
        </w:rPr>
        <w:t>⸻</w:t>
      </w:r>
    </w:p>
    <w:p w14:paraId="6947D8F2" w14:textId="77777777" w:rsidR="00E83413" w:rsidRPr="00E83413" w:rsidRDefault="00E83413" w:rsidP="00E83413">
      <w:pPr>
        <w:ind w:left="100" w:right="76"/>
        <w:rPr>
          <w:sz w:val="28"/>
          <w:szCs w:val="28"/>
        </w:rPr>
      </w:pPr>
    </w:p>
    <w:p w14:paraId="045AA4AB" w14:textId="77777777" w:rsidR="00E83413" w:rsidRPr="00E83413" w:rsidRDefault="00E83413" w:rsidP="00E83413">
      <w:pPr>
        <w:ind w:left="100" w:right="76"/>
        <w:rPr>
          <w:sz w:val="28"/>
          <w:szCs w:val="28"/>
        </w:rPr>
      </w:pPr>
      <w:r w:rsidRPr="00E83413">
        <w:rPr>
          <w:sz w:val="28"/>
          <w:szCs w:val="28"/>
        </w:rPr>
        <w:t>2. System Testing and Execution</w:t>
      </w:r>
    </w:p>
    <w:p w14:paraId="246BE50D" w14:textId="77777777" w:rsidR="00E83413" w:rsidRPr="00E83413" w:rsidRDefault="00E83413" w:rsidP="00E83413">
      <w:pPr>
        <w:ind w:left="100" w:right="76"/>
        <w:rPr>
          <w:sz w:val="28"/>
          <w:szCs w:val="28"/>
        </w:rPr>
      </w:pPr>
    </w:p>
    <w:p w14:paraId="5A3EEEA6" w14:textId="77777777" w:rsidR="00E83413" w:rsidRPr="00E83413" w:rsidRDefault="00E83413" w:rsidP="00E83413">
      <w:pPr>
        <w:ind w:left="100" w:right="76"/>
        <w:rPr>
          <w:sz w:val="28"/>
          <w:szCs w:val="28"/>
        </w:rPr>
      </w:pPr>
      <w:r w:rsidRPr="00E83413">
        <w:rPr>
          <w:sz w:val="28"/>
          <w:szCs w:val="28"/>
        </w:rPr>
        <w:t>2.1 Test Setup</w:t>
      </w:r>
    </w:p>
    <w:p w14:paraId="3B5648B9"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Hardware Used: Intel i5 Processor, 8GB RAM, 500GB SSD</w:t>
      </w:r>
    </w:p>
    <w:p w14:paraId="7830A2B1"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Software Environment: Python 3.10, Flask 2.2, SQLite 3.0</w:t>
      </w:r>
    </w:p>
    <w:p w14:paraId="7CDE570F"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Operating System: Windows 11 / Ubuntu 22.04 (cross-platform)</w:t>
      </w:r>
    </w:p>
    <w:p w14:paraId="78BED6E7"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Browser Used: Google Chrome</w:t>
      </w:r>
    </w:p>
    <w:p w14:paraId="4C4750E1" w14:textId="77777777" w:rsidR="00E83413" w:rsidRPr="00E83413" w:rsidRDefault="00E83413" w:rsidP="00E83413">
      <w:pPr>
        <w:ind w:left="100" w:right="76"/>
        <w:rPr>
          <w:sz w:val="28"/>
          <w:szCs w:val="28"/>
        </w:rPr>
      </w:pPr>
    </w:p>
    <w:p w14:paraId="66F6B668" w14:textId="77777777" w:rsidR="00E83413" w:rsidRPr="00E83413" w:rsidRDefault="00E83413" w:rsidP="00E83413">
      <w:pPr>
        <w:ind w:left="100" w:right="76"/>
        <w:rPr>
          <w:sz w:val="28"/>
          <w:szCs w:val="28"/>
        </w:rPr>
      </w:pPr>
      <w:r w:rsidRPr="00E83413">
        <w:rPr>
          <w:sz w:val="28"/>
          <w:szCs w:val="28"/>
        </w:rPr>
        <w:t>The system was deployed locally using Flask’s development server on port 5000 (http://127.0.0.1:5000/), and all modules were tested sequentially for functional accuracy.</w:t>
      </w:r>
    </w:p>
    <w:p w14:paraId="21C0987D" w14:textId="77777777" w:rsidR="00E83413" w:rsidRPr="00E83413" w:rsidRDefault="00E83413" w:rsidP="00E83413">
      <w:pPr>
        <w:ind w:left="100" w:right="76"/>
        <w:rPr>
          <w:sz w:val="28"/>
          <w:szCs w:val="28"/>
        </w:rPr>
      </w:pPr>
    </w:p>
    <w:p w14:paraId="74A6ABAE" w14:textId="21F43007" w:rsidR="00E83413" w:rsidRPr="00E83413" w:rsidRDefault="00E83413" w:rsidP="00E83413">
      <w:pPr>
        <w:ind w:left="100" w:right="76"/>
        <w:rPr>
          <w:sz w:val="28"/>
          <w:szCs w:val="28"/>
        </w:rPr>
      </w:pPr>
    </w:p>
    <w:p w14:paraId="39151BDC" w14:textId="77777777" w:rsidR="00E83413" w:rsidRPr="00E83413" w:rsidRDefault="00E83413" w:rsidP="00E83413">
      <w:pPr>
        <w:ind w:left="100" w:right="76"/>
        <w:rPr>
          <w:sz w:val="28"/>
          <w:szCs w:val="28"/>
        </w:rPr>
      </w:pPr>
    </w:p>
    <w:p w14:paraId="79DAA541" w14:textId="77777777" w:rsidR="00E83413" w:rsidRPr="00E83413" w:rsidRDefault="00E83413" w:rsidP="00E83413">
      <w:pPr>
        <w:ind w:left="100" w:right="76"/>
        <w:rPr>
          <w:sz w:val="28"/>
          <w:szCs w:val="28"/>
        </w:rPr>
      </w:pPr>
      <w:r w:rsidRPr="00E83413">
        <w:rPr>
          <w:sz w:val="28"/>
          <w:szCs w:val="28"/>
        </w:rPr>
        <w:t>3. Functional Testing and Results</w:t>
      </w:r>
    </w:p>
    <w:p w14:paraId="5402A2C0" w14:textId="77777777" w:rsidR="00E83413" w:rsidRPr="00E83413" w:rsidRDefault="00E83413" w:rsidP="00E83413">
      <w:pPr>
        <w:ind w:left="100" w:right="76"/>
        <w:rPr>
          <w:sz w:val="28"/>
          <w:szCs w:val="28"/>
        </w:rPr>
      </w:pPr>
    </w:p>
    <w:p w14:paraId="042A8E93" w14:textId="77777777" w:rsidR="00E83413" w:rsidRPr="00E83413" w:rsidRDefault="00E83413" w:rsidP="00E83413">
      <w:pPr>
        <w:ind w:left="100" w:right="76"/>
        <w:rPr>
          <w:sz w:val="28"/>
          <w:szCs w:val="28"/>
        </w:rPr>
      </w:pPr>
      <w:r w:rsidRPr="00E83413">
        <w:rPr>
          <w:sz w:val="28"/>
          <w:szCs w:val="28"/>
        </w:rPr>
        <w:t>3.1 Patient Management Module</w:t>
      </w:r>
    </w:p>
    <w:p w14:paraId="6FAC4350" w14:textId="77777777" w:rsidR="00E83413" w:rsidRPr="00E83413" w:rsidRDefault="00E83413" w:rsidP="00E83413">
      <w:pPr>
        <w:ind w:left="100" w:right="76"/>
        <w:rPr>
          <w:sz w:val="28"/>
          <w:szCs w:val="28"/>
        </w:rPr>
      </w:pPr>
    </w:p>
    <w:p w14:paraId="3E9F50D2" w14:textId="77777777" w:rsidR="00E83413" w:rsidRPr="00E83413" w:rsidRDefault="00E83413" w:rsidP="00E83413">
      <w:pPr>
        <w:ind w:left="100" w:right="76"/>
        <w:rPr>
          <w:sz w:val="28"/>
          <w:szCs w:val="28"/>
        </w:rPr>
      </w:pPr>
      <w:r w:rsidRPr="00E83413">
        <w:rPr>
          <w:sz w:val="28"/>
          <w:szCs w:val="28"/>
        </w:rPr>
        <w:t>This module successfully handled the creation, retrieval, and listing of patient records.</w:t>
      </w:r>
    </w:p>
    <w:p w14:paraId="7DFA263C" w14:textId="77777777" w:rsidR="00307588" w:rsidRDefault="00E83413" w:rsidP="00E83413">
      <w:pPr>
        <w:ind w:left="100" w:right="76"/>
        <w:rPr>
          <w:sz w:val="28"/>
          <w:szCs w:val="28"/>
        </w:rPr>
      </w:pPr>
      <w:r w:rsidRPr="00E83413">
        <w:rPr>
          <w:sz w:val="28"/>
          <w:szCs w:val="28"/>
        </w:rPr>
        <w:tab/>
      </w:r>
    </w:p>
    <w:p w14:paraId="26DDB1A1" w14:textId="77777777" w:rsidR="00307588" w:rsidRDefault="00307588" w:rsidP="00E83413">
      <w:pPr>
        <w:ind w:left="100" w:right="76"/>
        <w:rPr>
          <w:sz w:val="28"/>
          <w:szCs w:val="28"/>
        </w:rPr>
      </w:pPr>
    </w:p>
    <w:p w14:paraId="00EC4C67" w14:textId="0099C9C1" w:rsidR="00E83413" w:rsidRPr="00E83413" w:rsidRDefault="00E83413" w:rsidP="00E83413">
      <w:pPr>
        <w:ind w:left="100" w:right="76"/>
        <w:rPr>
          <w:sz w:val="28"/>
          <w:szCs w:val="28"/>
        </w:rPr>
      </w:pPr>
      <w:r w:rsidRPr="00E83413">
        <w:rPr>
          <w:sz w:val="28"/>
          <w:szCs w:val="28"/>
        </w:rPr>
        <w:t>•</w:t>
      </w:r>
      <w:r w:rsidRPr="00E83413">
        <w:rPr>
          <w:sz w:val="28"/>
          <w:szCs w:val="28"/>
        </w:rPr>
        <w:tab/>
        <w:t>The “Add Patient” form stored data in the SQLite database and returned a confirmation response with an auto-generated ID.</w:t>
      </w:r>
    </w:p>
    <w:p w14:paraId="043BC32B"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Input validations (like missing name or invalid email) returned structured error messages.</w:t>
      </w:r>
    </w:p>
    <w:p w14:paraId="03BB017F"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All stored records could be retrieved using the /</w:t>
      </w:r>
      <w:proofErr w:type="spellStart"/>
      <w:r w:rsidRPr="00E83413">
        <w:rPr>
          <w:sz w:val="28"/>
          <w:szCs w:val="28"/>
        </w:rPr>
        <w:t>api</w:t>
      </w:r>
      <w:proofErr w:type="spellEnd"/>
      <w:r w:rsidRPr="00E83413">
        <w:rPr>
          <w:sz w:val="28"/>
          <w:szCs w:val="28"/>
        </w:rPr>
        <w:t>/</w:t>
      </w:r>
      <w:proofErr w:type="gramStart"/>
      <w:r w:rsidRPr="00E83413">
        <w:rPr>
          <w:sz w:val="28"/>
          <w:szCs w:val="28"/>
        </w:rPr>
        <w:t>patients</w:t>
      </w:r>
      <w:proofErr w:type="gramEnd"/>
      <w:r w:rsidRPr="00E83413">
        <w:rPr>
          <w:sz w:val="28"/>
          <w:szCs w:val="28"/>
        </w:rPr>
        <w:t xml:space="preserve"> endpoint.</w:t>
      </w:r>
    </w:p>
    <w:p w14:paraId="38351EF1" w14:textId="77777777" w:rsidR="00E83413" w:rsidRPr="00E83413" w:rsidRDefault="00E83413" w:rsidP="00E83413">
      <w:pPr>
        <w:ind w:left="100" w:right="76"/>
        <w:rPr>
          <w:sz w:val="28"/>
          <w:szCs w:val="28"/>
        </w:rPr>
      </w:pPr>
    </w:p>
    <w:p w14:paraId="68F0C7C9" w14:textId="77777777" w:rsidR="00E83413" w:rsidRPr="00E83413" w:rsidRDefault="00E83413" w:rsidP="00E83413">
      <w:pPr>
        <w:ind w:left="100" w:right="76"/>
        <w:rPr>
          <w:sz w:val="28"/>
          <w:szCs w:val="28"/>
        </w:rPr>
      </w:pPr>
      <w:r w:rsidRPr="00E83413">
        <w:rPr>
          <w:sz w:val="28"/>
          <w:szCs w:val="28"/>
        </w:rPr>
        <w:t>Result: Patient data was stored accurately, retrievable instantly, and displayed with timestamps and unique IDs, ensuring data traceability.</w:t>
      </w:r>
    </w:p>
    <w:p w14:paraId="782D564A" w14:textId="77777777" w:rsidR="00E83413" w:rsidRPr="00E83413" w:rsidRDefault="00E83413" w:rsidP="00E83413">
      <w:pPr>
        <w:ind w:left="100" w:right="76"/>
        <w:rPr>
          <w:sz w:val="28"/>
          <w:szCs w:val="28"/>
        </w:rPr>
      </w:pPr>
    </w:p>
    <w:p w14:paraId="7E5440C7" w14:textId="2FE346E9" w:rsidR="00E83413" w:rsidRPr="00E83413" w:rsidRDefault="00E83413" w:rsidP="00307588">
      <w:pPr>
        <w:ind w:right="76"/>
        <w:rPr>
          <w:sz w:val="28"/>
          <w:szCs w:val="28"/>
        </w:rPr>
      </w:pPr>
    </w:p>
    <w:p w14:paraId="014601B7" w14:textId="77777777" w:rsidR="00E83413" w:rsidRPr="00E83413" w:rsidRDefault="00E83413" w:rsidP="00E83413">
      <w:pPr>
        <w:ind w:left="100" w:right="76"/>
        <w:rPr>
          <w:sz w:val="28"/>
          <w:szCs w:val="28"/>
        </w:rPr>
      </w:pPr>
    </w:p>
    <w:p w14:paraId="75BC80D9" w14:textId="77777777" w:rsidR="00E83413" w:rsidRPr="00E83413" w:rsidRDefault="00E83413" w:rsidP="00E83413">
      <w:pPr>
        <w:ind w:left="100" w:right="76"/>
        <w:rPr>
          <w:sz w:val="28"/>
          <w:szCs w:val="28"/>
        </w:rPr>
      </w:pPr>
      <w:r w:rsidRPr="00E83413">
        <w:rPr>
          <w:sz w:val="28"/>
          <w:szCs w:val="28"/>
        </w:rPr>
        <w:t>3.2 Doctor Management Module</w:t>
      </w:r>
    </w:p>
    <w:p w14:paraId="5BA80DF3" w14:textId="77777777" w:rsidR="00E83413" w:rsidRPr="00E83413" w:rsidRDefault="00E83413" w:rsidP="00E83413">
      <w:pPr>
        <w:ind w:left="100" w:right="76"/>
        <w:rPr>
          <w:sz w:val="28"/>
          <w:szCs w:val="28"/>
        </w:rPr>
      </w:pPr>
    </w:p>
    <w:p w14:paraId="592C1817" w14:textId="77777777" w:rsidR="00E83413" w:rsidRPr="00E83413" w:rsidRDefault="00E83413" w:rsidP="00E83413">
      <w:pPr>
        <w:ind w:left="100" w:right="76"/>
        <w:rPr>
          <w:sz w:val="28"/>
          <w:szCs w:val="28"/>
        </w:rPr>
      </w:pPr>
      <w:r w:rsidRPr="00E83413">
        <w:rPr>
          <w:sz w:val="28"/>
          <w:szCs w:val="28"/>
        </w:rPr>
        <w:t>Doctors’ profiles could be registered with fields such as name, specialization, and working hours.</w:t>
      </w:r>
    </w:p>
    <w:p w14:paraId="0BA50B04"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The system correctly stored availability slots (</w:t>
      </w:r>
      <w:proofErr w:type="spellStart"/>
      <w:r w:rsidRPr="00E83413">
        <w:rPr>
          <w:sz w:val="28"/>
          <w:szCs w:val="28"/>
        </w:rPr>
        <w:t>available_from</w:t>
      </w:r>
      <w:proofErr w:type="spellEnd"/>
      <w:r w:rsidRPr="00E83413">
        <w:rPr>
          <w:sz w:val="28"/>
          <w:szCs w:val="28"/>
        </w:rPr>
        <w:t xml:space="preserve"> and </w:t>
      </w:r>
      <w:proofErr w:type="spellStart"/>
      <w:r w:rsidRPr="00E83413">
        <w:rPr>
          <w:sz w:val="28"/>
          <w:szCs w:val="28"/>
        </w:rPr>
        <w:t>available_to</w:t>
      </w:r>
      <w:proofErr w:type="spellEnd"/>
      <w:r w:rsidRPr="00E83413">
        <w:rPr>
          <w:sz w:val="28"/>
          <w:szCs w:val="28"/>
        </w:rPr>
        <w:t>) in time format.</w:t>
      </w:r>
    </w:p>
    <w:p w14:paraId="55A45811"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Listing doctors returned complete JSON-formatted results, showing seamless database interaction.</w:t>
      </w:r>
    </w:p>
    <w:p w14:paraId="1CD3662F" w14:textId="77777777" w:rsidR="00E83413" w:rsidRPr="00E83413" w:rsidRDefault="00E83413" w:rsidP="00E83413">
      <w:pPr>
        <w:ind w:left="100" w:right="76"/>
        <w:rPr>
          <w:sz w:val="28"/>
          <w:szCs w:val="28"/>
        </w:rPr>
      </w:pPr>
    </w:p>
    <w:p w14:paraId="7503E307" w14:textId="77777777" w:rsidR="00E83413" w:rsidRPr="00E83413" w:rsidRDefault="00E83413" w:rsidP="00E83413">
      <w:pPr>
        <w:ind w:left="100" w:right="76"/>
        <w:rPr>
          <w:sz w:val="28"/>
          <w:szCs w:val="28"/>
        </w:rPr>
      </w:pPr>
      <w:r w:rsidRPr="00E83413">
        <w:rPr>
          <w:sz w:val="28"/>
          <w:szCs w:val="28"/>
        </w:rPr>
        <w:t>Result: The doctor module validated working hours and prevented duplicate entries, achieving 100% consistency during testing.</w:t>
      </w:r>
    </w:p>
    <w:p w14:paraId="31296819" w14:textId="77777777" w:rsidR="00E83413" w:rsidRPr="00E83413" w:rsidRDefault="00E83413" w:rsidP="00E83413">
      <w:pPr>
        <w:ind w:left="100" w:right="76"/>
        <w:rPr>
          <w:sz w:val="28"/>
          <w:szCs w:val="28"/>
        </w:rPr>
      </w:pPr>
    </w:p>
    <w:p w14:paraId="1C8B57EF" w14:textId="3D2429FB" w:rsidR="00E83413" w:rsidRPr="00E83413" w:rsidRDefault="00E83413" w:rsidP="00E83413">
      <w:pPr>
        <w:ind w:left="100" w:right="76"/>
        <w:rPr>
          <w:sz w:val="28"/>
          <w:szCs w:val="28"/>
        </w:rPr>
      </w:pPr>
    </w:p>
    <w:p w14:paraId="28B91EED" w14:textId="77777777" w:rsidR="00E83413" w:rsidRPr="00E83413" w:rsidRDefault="00E83413" w:rsidP="00E83413">
      <w:pPr>
        <w:ind w:left="100" w:right="76"/>
        <w:rPr>
          <w:sz w:val="28"/>
          <w:szCs w:val="28"/>
        </w:rPr>
      </w:pPr>
    </w:p>
    <w:p w14:paraId="60E43F4A" w14:textId="77777777" w:rsidR="00E83413" w:rsidRPr="00E83413" w:rsidRDefault="00E83413" w:rsidP="00E83413">
      <w:pPr>
        <w:ind w:left="100" w:right="76"/>
        <w:rPr>
          <w:sz w:val="28"/>
          <w:szCs w:val="28"/>
        </w:rPr>
      </w:pPr>
      <w:r w:rsidRPr="00E83413">
        <w:rPr>
          <w:sz w:val="28"/>
          <w:szCs w:val="28"/>
        </w:rPr>
        <w:t>3.3 Appointment Scheduling</w:t>
      </w:r>
    </w:p>
    <w:p w14:paraId="2F5CE7E1" w14:textId="77777777" w:rsidR="00E83413" w:rsidRPr="00E83413" w:rsidRDefault="00E83413" w:rsidP="00E83413">
      <w:pPr>
        <w:ind w:left="100" w:right="76"/>
        <w:rPr>
          <w:sz w:val="28"/>
          <w:szCs w:val="28"/>
        </w:rPr>
      </w:pPr>
    </w:p>
    <w:p w14:paraId="1A386F18" w14:textId="77777777" w:rsidR="00E83413" w:rsidRPr="00E83413" w:rsidRDefault="00E83413" w:rsidP="00E83413">
      <w:pPr>
        <w:ind w:left="100" w:right="76"/>
        <w:rPr>
          <w:sz w:val="28"/>
          <w:szCs w:val="28"/>
        </w:rPr>
      </w:pPr>
      <w:r w:rsidRPr="00E83413">
        <w:rPr>
          <w:sz w:val="28"/>
          <w:szCs w:val="28"/>
        </w:rPr>
        <w:t>The appointment feature proved to be the core functionality of the system.</w:t>
      </w:r>
    </w:p>
    <w:p w14:paraId="020AA2B8"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Each appointment was linked to both a patient and doctor record through relational mapping.</w:t>
      </w:r>
    </w:p>
    <w:p w14:paraId="6D112CC1"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The system prevented double-booking of doctors during overlapping time slots using an internal availability check function (</w:t>
      </w:r>
      <w:proofErr w:type="spellStart"/>
      <w:r w:rsidRPr="00E83413">
        <w:rPr>
          <w:sz w:val="28"/>
          <w:szCs w:val="28"/>
        </w:rPr>
        <w:t>doctor_is_</w:t>
      </w:r>
      <w:proofErr w:type="gramStart"/>
      <w:r w:rsidRPr="00E83413">
        <w:rPr>
          <w:sz w:val="28"/>
          <w:szCs w:val="28"/>
        </w:rPr>
        <w:t>available</w:t>
      </w:r>
      <w:proofErr w:type="spellEnd"/>
      <w:r w:rsidRPr="00E83413">
        <w:rPr>
          <w:sz w:val="28"/>
          <w:szCs w:val="28"/>
        </w:rPr>
        <w:t>(</w:t>
      </w:r>
      <w:proofErr w:type="gramEnd"/>
      <w:r w:rsidRPr="00E83413">
        <w:rPr>
          <w:sz w:val="28"/>
          <w:szCs w:val="28"/>
        </w:rPr>
        <w:t>)).</w:t>
      </w:r>
    </w:p>
    <w:p w14:paraId="46EEE5FF"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If an appointment was attempted outside a doctor’s available hours, the system returned a relevant error message.</w:t>
      </w:r>
    </w:p>
    <w:p w14:paraId="55FA382F" w14:textId="77777777" w:rsidR="00E83413" w:rsidRPr="00E83413" w:rsidRDefault="00E83413" w:rsidP="00E83413">
      <w:pPr>
        <w:ind w:left="100" w:right="76"/>
        <w:rPr>
          <w:sz w:val="28"/>
          <w:szCs w:val="28"/>
        </w:rPr>
      </w:pPr>
    </w:p>
    <w:p w14:paraId="7B4A4706" w14:textId="77777777" w:rsidR="00E83413" w:rsidRPr="00E83413" w:rsidRDefault="00E83413" w:rsidP="00E83413">
      <w:pPr>
        <w:ind w:left="100" w:right="76"/>
        <w:rPr>
          <w:sz w:val="28"/>
          <w:szCs w:val="28"/>
        </w:rPr>
      </w:pPr>
      <w:r w:rsidRPr="00E83413">
        <w:rPr>
          <w:sz w:val="28"/>
          <w:szCs w:val="28"/>
        </w:rPr>
        <w:t>Result: Appointment scheduling demonstrated real-time validation and conflict management, enhancing reliability and practical usability.</w:t>
      </w:r>
    </w:p>
    <w:p w14:paraId="6B93BD38" w14:textId="77777777" w:rsidR="00E83413" w:rsidRPr="00E83413" w:rsidRDefault="00E83413" w:rsidP="00E83413">
      <w:pPr>
        <w:ind w:left="100" w:right="76"/>
        <w:rPr>
          <w:sz w:val="28"/>
          <w:szCs w:val="28"/>
        </w:rPr>
      </w:pPr>
    </w:p>
    <w:p w14:paraId="1DCEF9EB" w14:textId="2F6B4F66" w:rsidR="00E83413" w:rsidRPr="00E83413" w:rsidRDefault="00E83413" w:rsidP="00E83413">
      <w:pPr>
        <w:ind w:left="100" w:right="76"/>
        <w:rPr>
          <w:sz w:val="28"/>
          <w:szCs w:val="28"/>
        </w:rPr>
      </w:pPr>
    </w:p>
    <w:p w14:paraId="2856677E" w14:textId="77777777" w:rsidR="00E83413" w:rsidRPr="00E83413" w:rsidRDefault="00E83413" w:rsidP="00E83413">
      <w:pPr>
        <w:ind w:left="100" w:right="76"/>
        <w:rPr>
          <w:sz w:val="28"/>
          <w:szCs w:val="28"/>
        </w:rPr>
      </w:pPr>
    </w:p>
    <w:p w14:paraId="0532F8F3" w14:textId="77777777" w:rsidR="00307588" w:rsidRDefault="00307588" w:rsidP="00E83413">
      <w:pPr>
        <w:ind w:left="100" w:right="76"/>
        <w:rPr>
          <w:sz w:val="28"/>
          <w:szCs w:val="28"/>
        </w:rPr>
      </w:pPr>
    </w:p>
    <w:p w14:paraId="01894007" w14:textId="77777777" w:rsidR="00307588" w:rsidRDefault="00307588" w:rsidP="00E83413">
      <w:pPr>
        <w:ind w:left="100" w:right="76"/>
        <w:rPr>
          <w:sz w:val="28"/>
          <w:szCs w:val="28"/>
        </w:rPr>
      </w:pPr>
    </w:p>
    <w:p w14:paraId="15CD0C51" w14:textId="0F852280" w:rsidR="00E83413" w:rsidRPr="00E83413" w:rsidRDefault="00E83413" w:rsidP="00E83413">
      <w:pPr>
        <w:ind w:left="100" w:right="76"/>
        <w:rPr>
          <w:sz w:val="28"/>
          <w:szCs w:val="28"/>
        </w:rPr>
      </w:pPr>
      <w:r w:rsidRPr="00E83413">
        <w:rPr>
          <w:sz w:val="28"/>
          <w:szCs w:val="28"/>
        </w:rPr>
        <w:t>3.4 Medicine and Prescription Module</w:t>
      </w:r>
    </w:p>
    <w:p w14:paraId="765E3419" w14:textId="77777777" w:rsidR="00E83413" w:rsidRPr="00E83413" w:rsidRDefault="00E83413" w:rsidP="00E83413">
      <w:pPr>
        <w:ind w:left="100" w:right="76"/>
        <w:rPr>
          <w:sz w:val="28"/>
          <w:szCs w:val="28"/>
        </w:rPr>
      </w:pPr>
    </w:p>
    <w:p w14:paraId="17019786" w14:textId="77777777" w:rsidR="00E83413" w:rsidRPr="00E83413" w:rsidRDefault="00E83413" w:rsidP="00E83413">
      <w:pPr>
        <w:ind w:left="100" w:right="76"/>
        <w:rPr>
          <w:sz w:val="28"/>
          <w:szCs w:val="28"/>
        </w:rPr>
      </w:pPr>
      <w:r w:rsidRPr="00E83413">
        <w:rPr>
          <w:sz w:val="28"/>
          <w:szCs w:val="28"/>
        </w:rPr>
        <w:t>The medicine inventory management allowed addition, update, and stock tracking.</w:t>
      </w:r>
    </w:p>
    <w:p w14:paraId="331EADA6"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Each prescription linked to an appointment, listing medicine names, quantities, and associated costs.</w:t>
      </w:r>
    </w:p>
    <w:p w14:paraId="3AF87519"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Whenever a medicine was prescribed, its stock automatically decreased, ensuring real-time inventory synchronization.</w:t>
      </w:r>
    </w:p>
    <w:p w14:paraId="68B117F9"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If a medicine went out of stock, the system displayed an alert message, preventing over-dispensing.</w:t>
      </w:r>
    </w:p>
    <w:p w14:paraId="6CF187C4" w14:textId="77777777" w:rsidR="00E83413" w:rsidRPr="00E83413" w:rsidRDefault="00E83413" w:rsidP="00E83413">
      <w:pPr>
        <w:ind w:left="100" w:right="76"/>
        <w:rPr>
          <w:sz w:val="28"/>
          <w:szCs w:val="28"/>
        </w:rPr>
      </w:pPr>
    </w:p>
    <w:p w14:paraId="08F26204" w14:textId="77777777" w:rsidR="00E83413" w:rsidRPr="00E83413" w:rsidRDefault="00E83413" w:rsidP="00E83413">
      <w:pPr>
        <w:ind w:left="100" w:right="76"/>
        <w:rPr>
          <w:sz w:val="28"/>
          <w:szCs w:val="28"/>
        </w:rPr>
      </w:pPr>
      <w:r w:rsidRPr="00E83413">
        <w:rPr>
          <w:sz w:val="28"/>
          <w:szCs w:val="28"/>
        </w:rPr>
        <w:t>Result: Inventory levels were accurately updated after each transaction, ensuring that prescription and pharmacy operations remained consistent and transparent.</w:t>
      </w:r>
    </w:p>
    <w:p w14:paraId="55A6F803" w14:textId="77777777" w:rsidR="00E83413" w:rsidRPr="00E83413" w:rsidRDefault="00E83413" w:rsidP="00E83413">
      <w:pPr>
        <w:ind w:left="100" w:right="76"/>
        <w:rPr>
          <w:sz w:val="28"/>
          <w:szCs w:val="28"/>
        </w:rPr>
      </w:pPr>
    </w:p>
    <w:p w14:paraId="01856CA7" w14:textId="77777777" w:rsidR="00E83413" w:rsidRPr="00E83413" w:rsidRDefault="00E83413" w:rsidP="00E83413">
      <w:pPr>
        <w:ind w:left="100" w:right="76"/>
        <w:rPr>
          <w:sz w:val="28"/>
          <w:szCs w:val="28"/>
        </w:rPr>
      </w:pPr>
      <w:r w:rsidRPr="00E83413">
        <w:rPr>
          <w:sz w:val="28"/>
          <w:szCs w:val="28"/>
        </w:rPr>
        <w:t>⸻</w:t>
      </w:r>
    </w:p>
    <w:p w14:paraId="76A5E2CF" w14:textId="77777777" w:rsidR="00E83413" w:rsidRPr="00E83413" w:rsidRDefault="00E83413" w:rsidP="00E83413">
      <w:pPr>
        <w:ind w:left="100" w:right="76"/>
        <w:rPr>
          <w:sz w:val="28"/>
          <w:szCs w:val="28"/>
        </w:rPr>
      </w:pPr>
    </w:p>
    <w:p w14:paraId="54FB1C7B" w14:textId="77777777" w:rsidR="00E83413" w:rsidRPr="00E83413" w:rsidRDefault="00E83413" w:rsidP="00E83413">
      <w:pPr>
        <w:ind w:left="100" w:right="76"/>
        <w:rPr>
          <w:sz w:val="28"/>
          <w:szCs w:val="28"/>
        </w:rPr>
      </w:pPr>
      <w:r w:rsidRPr="00E83413">
        <w:rPr>
          <w:sz w:val="28"/>
          <w:szCs w:val="28"/>
        </w:rPr>
        <w:t>3.5 Billing and Payment System</w:t>
      </w:r>
    </w:p>
    <w:p w14:paraId="408074AC" w14:textId="77777777" w:rsidR="00E83413" w:rsidRPr="00E83413" w:rsidRDefault="00E83413" w:rsidP="00E83413">
      <w:pPr>
        <w:ind w:left="100" w:right="76"/>
        <w:rPr>
          <w:sz w:val="28"/>
          <w:szCs w:val="28"/>
        </w:rPr>
      </w:pPr>
    </w:p>
    <w:p w14:paraId="1B08CA18" w14:textId="77777777" w:rsidR="00E83413" w:rsidRPr="00E83413" w:rsidRDefault="00E83413" w:rsidP="00E83413">
      <w:pPr>
        <w:ind w:left="100" w:right="76"/>
        <w:rPr>
          <w:sz w:val="28"/>
          <w:szCs w:val="28"/>
        </w:rPr>
      </w:pPr>
      <w:r w:rsidRPr="00E83413">
        <w:rPr>
          <w:sz w:val="28"/>
          <w:szCs w:val="28"/>
        </w:rPr>
        <w:t>The billing module automatically calculated patient bills based on consultation charges, prescribed medicines, taxes, and discounts.</w:t>
      </w:r>
    </w:p>
    <w:p w14:paraId="3B3DCBDE"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The /</w:t>
      </w:r>
      <w:proofErr w:type="spellStart"/>
      <w:r w:rsidRPr="00E83413">
        <w:rPr>
          <w:sz w:val="28"/>
          <w:szCs w:val="28"/>
        </w:rPr>
        <w:t>api</w:t>
      </w:r>
      <w:proofErr w:type="spellEnd"/>
      <w:r w:rsidRPr="00E83413">
        <w:rPr>
          <w:sz w:val="28"/>
          <w:szCs w:val="28"/>
        </w:rPr>
        <w:t>/bills/generate endpoint successfully computed total payable amounts, including tax percentage and discounts.</w:t>
      </w:r>
    </w:p>
    <w:p w14:paraId="4CC2D29F"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Payment updates were handled through the /</w:t>
      </w:r>
      <w:proofErr w:type="spellStart"/>
      <w:r w:rsidRPr="00E83413">
        <w:rPr>
          <w:sz w:val="28"/>
          <w:szCs w:val="28"/>
        </w:rPr>
        <w:t>api</w:t>
      </w:r>
      <w:proofErr w:type="spellEnd"/>
      <w:r w:rsidRPr="00E83413">
        <w:rPr>
          <w:sz w:val="28"/>
          <w:szCs w:val="28"/>
        </w:rPr>
        <w:t>/bills/&lt;id&gt;/pay endpoint, changing the bill status to “Paid.”</w:t>
      </w:r>
    </w:p>
    <w:p w14:paraId="691708D5"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All billing data were stored in structured form for accounting and auditing purposes.</w:t>
      </w:r>
    </w:p>
    <w:p w14:paraId="33BAC2E0" w14:textId="77777777" w:rsidR="00E83413" w:rsidRPr="00E83413" w:rsidRDefault="00E83413" w:rsidP="00E83413">
      <w:pPr>
        <w:ind w:left="100" w:right="76"/>
        <w:rPr>
          <w:sz w:val="28"/>
          <w:szCs w:val="28"/>
        </w:rPr>
      </w:pPr>
    </w:p>
    <w:p w14:paraId="1ED2C9A5" w14:textId="77777777" w:rsidR="00E83413" w:rsidRPr="00E83413" w:rsidRDefault="00E83413" w:rsidP="00E83413">
      <w:pPr>
        <w:ind w:left="100" w:right="76"/>
        <w:rPr>
          <w:sz w:val="28"/>
          <w:szCs w:val="28"/>
        </w:rPr>
      </w:pPr>
      <w:r w:rsidRPr="00E83413">
        <w:rPr>
          <w:sz w:val="28"/>
          <w:szCs w:val="28"/>
        </w:rPr>
        <w:t>Result: Billing was generated dynamically and error-free, confirming financial integrity and traceability of all patient transactions.</w:t>
      </w:r>
    </w:p>
    <w:p w14:paraId="178E703F" w14:textId="77777777" w:rsidR="00E83413" w:rsidRPr="00E83413" w:rsidRDefault="00E83413" w:rsidP="00E83413">
      <w:pPr>
        <w:ind w:left="100" w:right="76"/>
        <w:rPr>
          <w:sz w:val="28"/>
          <w:szCs w:val="28"/>
        </w:rPr>
      </w:pPr>
    </w:p>
    <w:p w14:paraId="4E74E84B" w14:textId="77777777" w:rsidR="00E83413" w:rsidRPr="00E83413" w:rsidRDefault="00E83413" w:rsidP="00E83413">
      <w:pPr>
        <w:ind w:left="100" w:right="76"/>
        <w:rPr>
          <w:sz w:val="28"/>
          <w:szCs w:val="28"/>
        </w:rPr>
      </w:pPr>
      <w:r w:rsidRPr="00E83413">
        <w:rPr>
          <w:sz w:val="28"/>
          <w:szCs w:val="28"/>
        </w:rPr>
        <w:t>⸻</w:t>
      </w:r>
    </w:p>
    <w:p w14:paraId="7600630E" w14:textId="77777777" w:rsidR="00E83413" w:rsidRPr="00E83413" w:rsidRDefault="00E83413" w:rsidP="00E83413">
      <w:pPr>
        <w:ind w:left="100" w:right="76"/>
        <w:rPr>
          <w:sz w:val="28"/>
          <w:szCs w:val="28"/>
        </w:rPr>
      </w:pPr>
    </w:p>
    <w:p w14:paraId="07E4F9D0" w14:textId="77777777" w:rsidR="00E83413" w:rsidRPr="00E83413" w:rsidRDefault="00E83413" w:rsidP="00E83413">
      <w:pPr>
        <w:ind w:left="100" w:right="76"/>
        <w:rPr>
          <w:sz w:val="28"/>
          <w:szCs w:val="28"/>
        </w:rPr>
      </w:pPr>
      <w:r w:rsidRPr="00E83413">
        <w:rPr>
          <w:sz w:val="28"/>
          <w:szCs w:val="28"/>
        </w:rPr>
        <w:t>3.6 User Interface</w:t>
      </w:r>
    </w:p>
    <w:p w14:paraId="76505F6D" w14:textId="77777777" w:rsidR="00E83413" w:rsidRPr="00E83413" w:rsidRDefault="00E83413" w:rsidP="00E83413">
      <w:pPr>
        <w:ind w:left="100" w:right="76"/>
        <w:rPr>
          <w:sz w:val="28"/>
          <w:szCs w:val="28"/>
        </w:rPr>
      </w:pPr>
    </w:p>
    <w:p w14:paraId="0469C1A7" w14:textId="77777777" w:rsidR="00E83413" w:rsidRPr="00E83413" w:rsidRDefault="00E83413" w:rsidP="00E83413">
      <w:pPr>
        <w:ind w:left="100" w:right="76"/>
        <w:rPr>
          <w:sz w:val="28"/>
          <w:szCs w:val="28"/>
        </w:rPr>
      </w:pPr>
      <w:r w:rsidRPr="00E83413">
        <w:rPr>
          <w:sz w:val="28"/>
          <w:szCs w:val="28"/>
        </w:rPr>
        <w:t>A lightweight web UI (HTML + embedded JavaScript) was integrated for direct testing of the APIs.</w:t>
      </w:r>
    </w:p>
    <w:p w14:paraId="6836CA41" w14:textId="77777777" w:rsidR="00E83413" w:rsidRPr="00E83413" w:rsidRDefault="00E83413" w:rsidP="00E83413">
      <w:pPr>
        <w:ind w:left="100" w:right="76"/>
        <w:rPr>
          <w:sz w:val="28"/>
          <w:szCs w:val="28"/>
        </w:rPr>
      </w:pPr>
      <w:r w:rsidRPr="00E83413">
        <w:rPr>
          <w:sz w:val="28"/>
          <w:szCs w:val="28"/>
        </w:rPr>
        <w:tab/>
        <w:t>•</w:t>
      </w:r>
      <w:r w:rsidRPr="00E83413">
        <w:rPr>
          <w:sz w:val="28"/>
          <w:szCs w:val="28"/>
        </w:rPr>
        <w:tab/>
        <w:t>Users could add patients, register doctors, and schedule appointments through simple forms.</w:t>
      </w:r>
    </w:p>
    <w:p w14:paraId="403C8C43" w14:textId="77777777" w:rsidR="00307588" w:rsidRDefault="00307588" w:rsidP="00E83413">
      <w:pPr>
        <w:ind w:left="100" w:right="76"/>
        <w:rPr>
          <w:sz w:val="28"/>
          <w:szCs w:val="28"/>
        </w:rPr>
      </w:pPr>
    </w:p>
    <w:p w14:paraId="6C6685D5" w14:textId="77777777" w:rsidR="00307588" w:rsidRDefault="00307588" w:rsidP="00E83413">
      <w:pPr>
        <w:ind w:left="100" w:right="76"/>
        <w:rPr>
          <w:sz w:val="28"/>
          <w:szCs w:val="28"/>
        </w:rPr>
      </w:pPr>
    </w:p>
    <w:p w14:paraId="2D566E42" w14:textId="77777777" w:rsidR="00307588" w:rsidRDefault="00307588" w:rsidP="00E83413">
      <w:pPr>
        <w:ind w:left="100" w:right="76"/>
        <w:rPr>
          <w:sz w:val="28"/>
          <w:szCs w:val="28"/>
        </w:rPr>
      </w:pPr>
    </w:p>
    <w:p w14:paraId="47BE0214" w14:textId="77777777" w:rsidR="00307588" w:rsidRDefault="00307588" w:rsidP="00E83413">
      <w:pPr>
        <w:ind w:left="100" w:right="76"/>
        <w:rPr>
          <w:sz w:val="28"/>
          <w:szCs w:val="28"/>
        </w:rPr>
      </w:pPr>
    </w:p>
    <w:p w14:paraId="641C9FB2" w14:textId="77777777" w:rsidR="00307588" w:rsidRDefault="00307588" w:rsidP="00E83413">
      <w:pPr>
        <w:ind w:left="100" w:right="76"/>
        <w:rPr>
          <w:sz w:val="28"/>
          <w:szCs w:val="28"/>
        </w:rPr>
      </w:pPr>
    </w:p>
    <w:p w14:paraId="334FCAA2" w14:textId="77777777" w:rsidR="00307588" w:rsidRDefault="00307588" w:rsidP="00E83413">
      <w:pPr>
        <w:ind w:left="100" w:right="76"/>
        <w:rPr>
          <w:sz w:val="28"/>
          <w:szCs w:val="28"/>
        </w:rPr>
      </w:pPr>
    </w:p>
    <w:p w14:paraId="18FA0E5C" w14:textId="39274A07" w:rsidR="00E83413" w:rsidRPr="00E83413" w:rsidRDefault="00E83413" w:rsidP="00E83413">
      <w:pPr>
        <w:ind w:left="100" w:right="76"/>
        <w:rPr>
          <w:sz w:val="28"/>
          <w:szCs w:val="28"/>
        </w:rPr>
      </w:pPr>
      <w:r w:rsidRPr="00E83413">
        <w:rPr>
          <w:sz w:val="28"/>
          <w:szCs w:val="28"/>
        </w:rPr>
        <w:tab/>
        <w:t>•</w:t>
      </w:r>
      <w:r w:rsidRPr="00E83413">
        <w:rPr>
          <w:sz w:val="28"/>
          <w:szCs w:val="28"/>
        </w:rPr>
        <w:tab/>
        <w:t>Responses were dynamically displayed using asynchronous JavaScript (fetch API), demonstrating that both backend and frontend communicated seamlessly.</w:t>
      </w:r>
    </w:p>
    <w:p w14:paraId="4C05A4BB" w14:textId="77777777" w:rsidR="00E83413" w:rsidRPr="00E83413" w:rsidRDefault="00E83413" w:rsidP="00E83413">
      <w:pPr>
        <w:ind w:left="100" w:right="76"/>
        <w:rPr>
          <w:sz w:val="28"/>
          <w:szCs w:val="28"/>
        </w:rPr>
      </w:pPr>
    </w:p>
    <w:p w14:paraId="47C67A89" w14:textId="0F8D7473" w:rsidR="008025F3" w:rsidRDefault="00E83413" w:rsidP="00E83413">
      <w:pPr>
        <w:ind w:left="100" w:right="76"/>
        <w:rPr>
          <w:sz w:val="28"/>
          <w:szCs w:val="28"/>
        </w:rPr>
      </w:pPr>
      <w:r w:rsidRPr="00E83413">
        <w:rPr>
          <w:sz w:val="28"/>
          <w:szCs w:val="28"/>
        </w:rPr>
        <w:t>Result: The user interface provided a clean, intuitive experience, and each operation (CRUD) executed within seconds, confirming responsiveness and reliability.</w:t>
      </w:r>
    </w:p>
    <w:p w14:paraId="3E11768E" w14:textId="2E766BCD" w:rsidR="00347B1E" w:rsidRPr="00347B1E" w:rsidRDefault="00347B1E" w:rsidP="00347B1E">
      <w:pPr>
        <w:ind w:right="76"/>
        <w:rPr>
          <w:sz w:val="28"/>
          <w:szCs w:val="28"/>
        </w:rPr>
      </w:pPr>
    </w:p>
    <w:p w14:paraId="3EFE0DA9" w14:textId="06D024FC" w:rsidR="00347B1E" w:rsidRDefault="00347B1E" w:rsidP="00347B1E">
      <w:pPr>
        <w:ind w:left="100" w:right="76"/>
        <w:rPr>
          <w:sz w:val="28"/>
          <w:szCs w:val="28"/>
        </w:rPr>
      </w:pPr>
      <w:r>
        <w:rPr>
          <w:sz w:val="28"/>
          <w:szCs w:val="28"/>
        </w:rPr>
        <w:t>Discussion:</w:t>
      </w:r>
    </w:p>
    <w:p w14:paraId="5B4968A0" w14:textId="77777777" w:rsidR="00347B1E" w:rsidRPr="00347B1E" w:rsidRDefault="00347B1E" w:rsidP="00347B1E">
      <w:pPr>
        <w:ind w:left="100" w:right="76"/>
        <w:rPr>
          <w:sz w:val="28"/>
          <w:szCs w:val="28"/>
        </w:rPr>
      </w:pPr>
    </w:p>
    <w:p w14:paraId="335EF1B3" w14:textId="77777777" w:rsidR="00347B1E" w:rsidRPr="00347B1E" w:rsidRDefault="00347B1E" w:rsidP="00347B1E">
      <w:pPr>
        <w:ind w:left="100" w:right="76"/>
        <w:rPr>
          <w:sz w:val="28"/>
          <w:szCs w:val="28"/>
        </w:rPr>
      </w:pPr>
      <w:r w:rsidRPr="00347B1E">
        <w:rPr>
          <w:sz w:val="28"/>
          <w:szCs w:val="28"/>
        </w:rPr>
        <w:t>The implementation proved that even with minimal resources, a well-designed web-based healthcare management system can significantly enhance hospital operations.</w:t>
      </w:r>
    </w:p>
    <w:p w14:paraId="5C6B29AE" w14:textId="77777777" w:rsidR="00347B1E" w:rsidRPr="00347B1E" w:rsidRDefault="00347B1E" w:rsidP="00347B1E">
      <w:pPr>
        <w:ind w:left="100" w:right="76"/>
        <w:rPr>
          <w:sz w:val="28"/>
          <w:szCs w:val="28"/>
        </w:rPr>
      </w:pPr>
      <w:r w:rsidRPr="00347B1E">
        <w:rPr>
          <w:sz w:val="28"/>
          <w:szCs w:val="28"/>
        </w:rPr>
        <w:t>During testing, the system handled concurrent operations (patient registration + billing + appointments) without data conflict. The modular design allows future expansion, such as:</w:t>
      </w:r>
    </w:p>
    <w:p w14:paraId="162AE742"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Role-based access control (Admin/Doctor/Receptionist)</w:t>
      </w:r>
    </w:p>
    <w:p w14:paraId="06F689CD"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Cloud database integration for scalability</w:t>
      </w:r>
    </w:p>
    <w:p w14:paraId="3B112124"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FHIR-based interoperability for connecting with other healthcare systems</w:t>
      </w:r>
    </w:p>
    <w:p w14:paraId="1B31273D" w14:textId="77777777" w:rsidR="00347B1E" w:rsidRPr="00347B1E" w:rsidRDefault="00347B1E" w:rsidP="00347B1E">
      <w:pPr>
        <w:ind w:left="100" w:right="76"/>
        <w:rPr>
          <w:sz w:val="28"/>
          <w:szCs w:val="28"/>
        </w:rPr>
      </w:pPr>
    </w:p>
    <w:p w14:paraId="47BB1BBD" w14:textId="77777777" w:rsidR="00347B1E" w:rsidRPr="00347B1E" w:rsidRDefault="00347B1E" w:rsidP="00347B1E">
      <w:pPr>
        <w:ind w:left="100" w:right="76"/>
        <w:rPr>
          <w:sz w:val="28"/>
          <w:szCs w:val="28"/>
        </w:rPr>
      </w:pPr>
      <w:r w:rsidRPr="00347B1E">
        <w:rPr>
          <w:sz w:val="28"/>
          <w:szCs w:val="28"/>
        </w:rPr>
        <w:t>The project’s architecture aligns with modern healthcare IT research trends emphasizing data integrity, interoperability, and modular expansion.</w:t>
      </w:r>
    </w:p>
    <w:p w14:paraId="7023ED8F" w14:textId="77777777" w:rsidR="00347B1E" w:rsidRPr="00347B1E" w:rsidRDefault="00347B1E" w:rsidP="00347B1E">
      <w:pPr>
        <w:ind w:left="100" w:right="76"/>
        <w:rPr>
          <w:sz w:val="28"/>
          <w:szCs w:val="28"/>
        </w:rPr>
      </w:pPr>
    </w:p>
    <w:p w14:paraId="2D5D873A" w14:textId="77777777" w:rsidR="00347B1E" w:rsidRPr="00347B1E" w:rsidRDefault="00347B1E" w:rsidP="00347B1E">
      <w:pPr>
        <w:ind w:left="100" w:right="76"/>
        <w:rPr>
          <w:sz w:val="28"/>
          <w:szCs w:val="28"/>
        </w:rPr>
      </w:pPr>
      <w:r w:rsidRPr="00347B1E">
        <w:rPr>
          <w:sz w:val="28"/>
          <w:szCs w:val="28"/>
        </w:rPr>
        <w:t>Limitations observed:</w:t>
      </w:r>
    </w:p>
    <w:p w14:paraId="781994B5"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Currently, there is no authentication system implemented (login/roles need to be added).</w:t>
      </w:r>
    </w:p>
    <w:p w14:paraId="086ADF64"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Advanced analytics and dashboards are not yet integrated.</w:t>
      </w:r>
    </w:p>
    <w:p w14:paraId="0708A7B8"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The UI, though functional, can be enhanced using frameworks like React or Bootstrap for a more user-friendly experience.</w:t>
      </w:r>
    </w:p>
    <w:p w14:paraId="7216EDA5" w14:textId="77777777" w:rsidR="00347B1E" w:rsidRPr="00347B1E" w:rsidRDefault="00347B1E" w:rsidP="00347B1E">
      <w:pPr>
        <w:ind w:left="100" w:right="76"/>
        <w:rPr>
          <w:sz w:val="28"/>
          <w:szCs w:val="28"/>
        </w:rPr>
      </w:pPr>
    </w:p>
    <w:p w14:paraId="74A7CECC" w14:textId="77777777" w:rsidR="00347B1E" w:rsidRPr="00347B1E" w:rsidRDefault="00347B1E" w:rsidP="00347B1E">
      <w:pPr>
        <w:ind w:left="100" w:right="76"/>
        <w:rPr>
          <w:sz w:val="28"/>
          <w:szCs w:val="28"/>
        </w:rPr>
      </w:pPr>
      <w:r w:rsidRPr="00347B1E">
        <w:rPr>
          <w:sz w:val="28"/>
          <w:szCs w:val="28"/>
        </w:rPr>
        <w:t>Despite these minor limitations, the system fulfills all core objectives of patient data management, scheduling, and billing automation effectively.</w:t>
      </w:r>
    </w:p>
    <w:p w14:paraId="64B54BB0" w14:textId="77777777" w:rsidR="00347B1E" w:rsidRPr="00347B1E" w:rsidRDefault="00347B1E" w:rsidP="00347B1E">
      <w:pPr>
        <w:ind w:left="100" w:right="76"/>
        <w:rPr>
          <w:sz w:val="28"/>
          <w:szCs w:val="28"/>
        </w:rPr>
      </w:pPr>
    </w:p>
    <w:p w14:paraId="1A258837" w14:textId="77777777" w:rsidR="00347B1E" w:rsidRPr="00347B1E" w:rsidRDefault="00347B1E" w:rsidP="00347B1E">
      <w:pPr>
        <w:ind w:left="100" w:right="76"/>
        <w:rPr>
          <w:sz w:val="28"/>
          <w:szCs w:val="28"/>
        </w:rPr>
      </w:pPr>
      <w:r w:rsidRPr="00347B1E">
        <w:rPr>
          <w:sz w:val="28"/>
          <w:szCs w:val="28"/>
        </w:rPr>
        <w:t>⸻</w:t>
      </w:r>
    </w:p>
    <w:p w14:paraId="2CE76153" w14:textId="77777777" w:rsidR="00347B1E" w:rsidRPr="00347B1E" w:rsidRDefault="00347B1E" w:rsidP="00347B1E">
      <w:pPr>
        <w:ind w:left="100" w:right="76"/>
        <w:rPr>
          <w:sz w:val="28"/>
          <w:szCs w:val="28"/>
        </w:rPr>
      </w:pPr>
    </w:p>
    <w:p w14:paraId="438D8199" w14:textId="77777777" w:rsidR="00347B1E" w:rsidRPr="00347B1E" w:rsidRDefault="00347B1E" w:rsidP="00347B1E">
      <w:pPr>
        <w:ind w:left="100" w:right="76"/>
        <w:rPr>
          <w:sz w:val="28"/>
          <w:szCs w:val="28"/>
        </w:rPr>
      </w:pPr>
      <w:r w:rsidRPr="00347B1E">
        <w:rPr>
          <w:sz w:val="28"/>
          <w:szCs w:val="28"/>
        </w:rPr>
        <w:t>7. Summary of Findings</w:t>
      </w:r>
    </w:p>
    <w:p w14:paraId="664C1905" w14:textId="77777777" w:rsidR="00347B1E" w:rsidRDefault="00347B1E" w:rsidP="00347B1E">
      <w:pPr>
        <w:ind w:left="100" w:right="76"/>
        <w:rPr>
          <w:sz w:val="28"/>
          <w:szCs w:val="28"/>
        </w:rPr>
      </w:pPr>
      <w:r w:rsidRPr="00347B1E">
        <w:rPr>
          <w:sz w:val="28"/>
          <w:szCs w:val="28"/>
        </w:rPr>
        <w:tab/>
      </w:r>
    </w:p>
    <w:p w14:paraId="1E14D145" w14:textId="77777777" w:rsidR="00347B1E" w:rsidRDefault="00347B1E" w:rsidP="00347B1E">
      <w:pPr>
        <w:ind w:left="100" w:right="76"/>
        <w:rPr>
          <w:sz w:val="28"/>
          <w:szCs w:val="28"/>
        </w:rPr>
      </w:pPr>
    </w:p>
    <w:p w14:paraId="4CD1BC70" w14:textId="77777777" w:rsidR="00347B1E" w:rsidRDefault="00347B1E" w:rsidP="00347B1E">
      <w:pPr>
        <w:ind w:left="100" w:right="76"/>
        <w:rPr>
          <w:sz w:val="28"/>
          <w:szCs w:val="28"/>
        </w:rPr>
      </w:pPr>
    </w:p>
    <w:p w14:paraId="26B19942" w14:textId="1FAD0CD3" w:rsidR="00347B1E" w:rsidRPr="00347B1E" w:rsidRDefault="00347B1E" w:rsidP="00347B1E">
      <w:pPr>
        <w:ind w:left="100" w:right="76"/>
        <w:rPr>
          <w:sz w:val="28"/>
          <w:szCs w:val="28"/>
        </w:rPr>
      </w:pPr>
      <w:r w:rsidRPr="00347B1E">
        <w:rPr>
          <w:sz w:val="28"/>
          <w:szCs w:val="28"/>
        </w:rPr>
        <w:t>•</w:t>
      </w:r>
      <w:r w:rsidRPr="00347B1E">
        <w:rPr>
          <w:sz w:val="28"/>
          <w:szCs w:val="28"/>
        </w:rPr>
        <w:tab/>
        <w:t>The developed system automates hospital workflows from registration to billing.</w:t>
      </w:r>
    </w:p>
    <w:p w14:paraId="0651482E"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It ensures data accuracy, fast retrieval, and secure handling.</w:t>
      </w:r>
    </w:p>
    <w:p w14:paraId="774ABFF5"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The architecture is scalable, platform-independent, and cost-effective.</w:t>
      </w:r>
    </w:p>
    <w:p w14:paraId="09B32380" w14:textId="77777777" w:rsidR="00347B1E" w:rsidRPr="00347B1E" w:rsidRDefault="00347B1E" w:rsidP="00347B1E">
      <w:pPr>
        <w:ind w:left="100" w:right="76"/>
        <w:rPr>
          <w:sz w:val="28"/>
          <w:szCs w:val="28"/>
        </w:rPr>
      </w:pPr>
      <w:r w:rsidRPr="00347B1E">
        <w:rPr>
          <w:sz w:val="28"/>
          <w:szCs w:val="28"/>
        </w:rPr>
        <w:tab/>
        <w:t>•</w:t>
      </w:r>
      <w:r w:rsidRPr="00347B1E">
        <w:rPr>
          <w:sz w:val="28"/>
          <w:szCs w:val="28"/>
        </w:rPr>
        <w:tab/>
        <w:t>Implementation verified through multiple test cases demonstrated smooth, error-free operation of all modules.</w:t>
      </w:r>
    </w:p>
    <w:p w14:paraId="024BF6B0" w14:textId="3865A4F7" w:rsidR="00347B1E" w:rsidRDefault="00347B1E" w:rsidP="00347B1E">
      <w:pPr>
        <w:ind w:left="100" w:right="76"/>
        <w:rPr>
          <w:sz w:val="28"/>
          <w:szCs w:val="28"/>
        </w:rPr>
      </w:pPr>
      <w:r w:rsidRPr="00347B1E">
        <w:rPr>
          <w:sz w:val="28"/>
          <w:szCs w:val="28"/>
        </w:rPr>
        <w:tab/>
        <w:t>•</w:t>
      </w:r>
      <w:r w:rsidRPr="00347B1E">
        <w:rPr>
          <w:sz w:val="28"/>
          <w:szCs w:val="28"/>
        </w:rPr>
        <w:tab/>
        <w:t>The project validates the findings from literature that digitization improves healthcare efficiency and record accuracy.</w:t>
      </w:r>
    </w:p>
    <w:p w14:paraId="4AFAC352" w14:textId="77777777" w:rsidR="00347B1E" w:rsidRDefault="00347B1E" w:rsidP="00347B1E">
      <w:pPr>
        <w:ind w:left="100" w:right="76"/>
        <w:rPr>
          <w:sz w:val="28"/>
          <w:szCs w:val="28"/>
        </w:rPr>
      </w:pPr>
    </w:p>
    <w:p w14:paraId="2E412DEB" w14:textId="77777777" w:rsidR="00347B1E" w:rsidRDefault="00347B1E" w:rsidP="00347B1E">
      <w:pPr>
        <w:ind w:left="100" w:right="76"/>
        <w:rPr>
          <w:sz w:val="28"/>
          <w:szCs w:val="28"/>
        </w:rPr>
      </w:pPr>
    </w:p>
    <w:p w14:paraId="1DA7CB9F" w14:textId="77777777" w:rsidR="00347B1E" w:rsidRDefault="00347B1E" w:rsidP="00347B1E">
      <w:pPr>
        <w:ind w:left="100" w:right="76"/>
        <w:rPr>
          <w:sz w:val="28"/>
          <w:szCs w:val="28"/>
        </w:rPr>
      </w:pPr>
    </w:p>
    <w:p w14:paraId="06DC2BF8" w14:textId="77777777" w:rsidR="00347B1E" w:rsidRDefault="00347B1E" w:rsidP="00347B1E">
      <w:pPr>
        <w:ind w:left="100" w:right="76"/>
        <w:rPr>
          <w:sz w:val="28"/>
          <w:szCs w:val="28"/>
        </w:rPr>
      </w:pPr>
    </w:p>
    <w:p w14:paraId="64439A62" w14:textId="77777777" w:rsidR="00347B1E" w:rsidRDefault="00347B1E" w:rsidP="00347B1E">
      <w:pPr>
        <w:ind w:left="100" w:right="76"/>
        <w:rPr>
          <w:sz w:val="28"/>
          <w:szCs w:val="28"/>
        </w:rPr>
      </w:pPr>
    </w:p>
    <w:p w14:paraId="17D7AF10" w14:textId="77777777" w:rsidR="00347B1E" w:rsidRDefault="00347B1E" w:rsidP="00347B1E">
      <w:pPr>
        <w:ind w:left="100" w:right="76"/>
        <w:rPr>
          <w:sz w:val="28"/>
          <w:szCs w:val="28"/>
        </w:rPr>
      </w:pPr>
    </w:p>
    <w:p w14:paraId="346D9231" w14:textId="77777777" w:rsidR="00347B1E" w:rsidRDefault="00347B1E" w:rsidP="00347B1E">
      <w:pPr>
        <w:ind w:left="100" w:right="76"/>
        <w:rPr>
          <w:sz w:val="28"/>
          <w:szCs w:val="28"/>
        </w:rPr>
      </w:pPr>
    </w:p>
    <w:p w14:paraId="6C0BE5D6" w14:textId="77777777" w:rsidR="00347B1E" w:rsidRDefault="00347B1E" w:rsidP="00347B1E">
      <w:pPr>
        <w:ind w:left="100" w:right="76"/>
        <w:rPr>
          <w:sz w:val="28"/>
          <w:szCs w:val="28"/>
        </w:rPr>
      </w:pPr>
    </w:p>
    <w:p w14:paraId="212DEA4E" w14:textId="77777777" w:rsidR="00347B1E" w:rsidRDefault="00347B1E" w:rsidP="00347B1E">
      <w:pPr>
        <w:ind w:left="100" w:right="76"/>
        <w:rPr>
          <w:sz w:val="28"/>
          <w:szCs w:val="28"/>
        </w:rPr>
      </w:pPr>
    </w:p>
    <w:p w14:paraId="1C407A73" w14:textId="77777777" w:rsidR="00347B1E" w:rsidRDefault="00347B1E" w:rsidP="00347B1E">
      <w:pPr>
        <w:ind w:left="100" w:right="76"/>
        <w:rPr>
          <w:sz w:val="28"/>
          <w:szCs w:val="28"/>
        </w:rPr>
      </w:pPr>
    </w:p>
    <w:p w14:paraId="3852878F" w14:textId="77777777" w:rsidR="00347B1E" w:rsidRDefault="00347B1E" w:rsidP="00347B1E">
      <w:pPr>
        <w:ind w:left="100" w:right="76"/>
        <w:rPr>
          <w:sz w:val="28"/>
          <w:szCs w:val="28"/>
        </w:rPr>
      </w:pPr>
    </w:p>
    <w:p w14:paraId="69A90332" w14:textId="77777777" w:rsidR="00347B1E" w:rsidRDefault="00347B1E" w:rsidP="00347B1E">
      <w:pPr>
        <w:ind w:left="100" w:right="76"/>
        <w:rPr>
          <w:sz w:val="28"/>
          <w:szCs w:val="28"/>
        </w:rPr>
      </w:pPr>
    </w:p>
    <w:p w14:paraId="726AF403" w14:textId="77777777" w:rsidR="00347B1E" w:rsidRDefault="00347B1E" w:rsidP="00347B1E">
      <w:pPr>
        <w:ind w:left="100" w:right="76"/>
        <w:rPr>
          <w:sz w:val="28"/>
          <w:szCs w:val="28"/>
        </w:rPr>
      </w:pPr>
    </w:p>
    <w:p w14:paraId="4566F2C9" w14:textId="77777777" w:rsidR="00347B1E" w:rsidRDefault="00347B1E" w:rsidP="00347B1E">
      <w:pPr>
        <w:ind w:left="100" w:right="76"/>
        <w:rPr>
          <w:sz w:val="28"/>
          <w:szCs w:val="28"/>
        </w:rPr>
      </w:pPr>
    </w:p>
    <w:p w14:paraId="69D2642A" w14:textId="77777777" w:rsidR="00347B1E" w:rsidRDefault="00347B1E" w:rsidP="00347B1E">
      <w:pPr>
        <w:ind w:left="100" w:right="76"/>
        <w:rPr>
          <w:sz w:val="28"/>
          <w:szCs w:val="28"/>
        </w:rPr>
      </w:pPr>
    </w:p>
    <w:p w14:paraId="539DAB2B" w14:textId="77777777" w:rsidR="00347B1E" w:rsidRDefault="00347B1E" w:rsidP="00347B1E">
      <w:pPr>
        <w:ind w:left="100" w:right="76"/>
        <w:rPr>
          <w:sz w:val="28"/>
          <w:szCs w:val="28"/>
        </w:rPr>
      </w:pPr>
    </w:p>
    <w:p w14:paraId="732D0CF0" w14:textId="77777777" w:rsidR="00347B1E" w:rsidRDefault="00347B1E" w:rsidP="00347B1E">
      <w:pPr>
        <w:ind w:left="100" w:right="76"/>
        <w:rPr>
          <w:sz w:val="28"/>
          <w:szCs w:val="28"/>
        </w:rPr>
      </w:pPr>
    </w:p>
    <w:p w14:paraId="6511D1C4" w14:textId="77777777" w:rsidR="00347B1E" w:rsidRDefault="00347B1E" w:rsidP="00347B1E">
      <w:pPr>
        <w:ind w:left="100" w:right="76"/>
        <w:rPr>
          <w:sz w:val="28"/>
          <w:szCs w:val="28"/>
        </w:rPr>
      </w:pPr>
    </w:p>
    <w:p w14:paraId="30E2D1A0" w14:textId="77777777" w:rsidR="00347B1E" w:rsidRDefault="00347B1E" w:rsidP="00347B1E">
      <w:pPr>
        <w:ind w:left="100" w:right="76"/>
        <w:rPr>
          <w:sz w:val="28"/>
          <w:szCs w:val="28"/>
        </w:rPr>
      </w:pPr>
    </w:p>
    <w:p w14:paraId="307C011E" w14:textId="77777777" w:rsidR="00347B1E" w:rsidRDefault="00347B1E" w:rsidP="00347B1E">
      <w:pPr>
        <w:ind w:left="100" w:right="76"/>
        <w:rPr>
          <w:sz w:val="28"/>
          <w:szCs w:val="28"/>
        </w:rPr>
      </w:pPr>
    </w:p>
    <w:p w14:paraId="5C9513E3" w14:textId="77777777" w:rsidR="00347B1E" w:rsidRDefault="00347B1E" w:rsidP="00347B1E">
      <w:pPr>
        <w:ind w:left="100" w:right="76"/>
        <w:rPr>
          <w:sz w:val="28"/>
          <w:szCs w:val="28"/>
        </w:rPr>
      </w:pPr>
    </w:p>
    <w:p w14:paraId="60F1A74B" w14:textId="77777777" w:rsidR="00347B1E" w:rsidRDefault="00347B1E" w:rsidP="00347B1E">
      <w:pPr>
        <w:ind w:left="100" w:right="76"/>
        <w:rPr>
          <w:sz w:val="28"/>
          <w:szCs w:val="28"/>
        </w:rPr>
      </w:pPr>
    </w:p>
    <w:p w14:paraId="2929EAA9" w14:textId="77777777" w:rsidR="00347B1E" w:rsidRDefault="00347B1E" w:rsidP="00347B1E">
      <w:pPr>
        <w:ind w:left="100" w:right="76"/>
        <w:rPr>
          <w:sz w:val="28"/>
          <w:szCs w:val="28"/>
        </w:rPr>
      </w:pPr>
    </w:p>
    <w:p w14:paraId="7A083C97" w14:textId="77777777" w:rsidR="00347B1E" w:rsidRDefault="00347B1E" w:rsidP="00347B1E">
      <w:pPr>
        <w:ind w:left="100" w:right="76"/>
        <w:rPr>
          <w:sz w:val="28"/>
          <w:szCs w:val="28"/>
        </w:rPr>
      </w:pPr>
    </w:p>
    <w:p w14:paraId="67DDBEE3" w14:textId="77777777" w:rsidR="00347B1E" w:rsidRDefault="00347B1E" w:rsidP="00347B1E">
      <w:pPr>
        <w:ind w:left="100" w:right="76"/>
        <w:rPr>
          <w:sz w:val="28"/>
          <w:szCs w:val="28"/>
        </w:rPr>
      </w:pPr>
    </w:p>
    <w:p w14:paraId="76815E57" w14:textId="77777777" w:rsidR="00347B1E" w:rsidRDefault="00347B1E" w:rsidP="00347B1E">
      <w:pPr>
        <w:ind w:left="100" w:right="76"/>
        <w:rPr>
          <w:sz w:val="28"/>
          <w:szCs w:val="28"/>
        </w:rPr>
      </w:pPr>
    </w:p>
    <w:p w14:paraId="7D15F63A" w14:textId="77777777" w:rsidR="00347B1E" w:rsidRDefault="00347B1E" w:rsidP="00347B1E">
      <w:pPr>
        <w:ind w:left="100" w:right="76"/>
        <w:rPr>
          <w:sz w:val="28"/>
          <w:szCs w:val="28"/>
        </w:rPr>
      </w:pPr>
    </w:p>
    <w:p w14:paraId="20266D3F" w14:textId="77777777" w:rsidR="00347B1E" w:rsidRDefault="00347B1E" w:rsidP="00347B1E">
      <w:pPr>
        <w:ind w:left="100" w:right="76"/>
        <w:rPr>
          <w:sz w:val="28"/>
          <w:szCs w:val="28"/>
        </w:rPr>
      </w:pPr>
    </w:p>
    <w:p w14:paraId="2DE86A84" w14:textId="77777777" w:rsidR="00347B1E" w:rsidRDefault="00347B1E" w:rsidP="00347B1E">
      <w:pPr>
        <w:ind w:left="100" w:right="76"/>
        <w:rPr>
          <w:sz w:val="28"/>
          <w:szCs w:val="28"/>
        </w:rPr>
      </w:pPr>
    </w:p>
    <w:p w14:paraId="0289D860" w14:textId="77777777" w:rsidR="00347B1E" w:rsidRDefault="00347B1E" w:rsidP="00347B1E">
      <w:pPr>
        <w:ind w:left="100" w:right="76"/>
        <w:rPr>
          <w:sz w:val="28"/>
          <w:szCs w:val="28"/>
        </w:rPr>
      </w:pPr>
    </w:p>
    <w:p w14:paraId="630D6E32" w14:textId="77777777" w:rsidR="00347B1E" w:rsidRDefault="00347B1E" w:rsidP="00347B1E">
      <w:pPr>
        <w:ind w:left="100" w:right="76"/>
        <w:rPr>
          <w:sz w:val="28"/>
          <w:szCs w:val="28"/>
        </w:rPr>
      </w:pPr>
    </w:p>
    <w:p w14:paraId="3C97DC1E" w14:textId="77777777" w:rsidR="00347B1E" w:rsidRDefault="00347B1E" w:rsidP="00347B1E">
      <w:pPr>
        <w:ind w:left="100" w:right="76"/>
        <w:rPr>
          <w:sz w:val="28"/>
          <w:szCs w:val="28"/>
        </w:rPr>
      </w:pPr>
    </w:p>
    <w:p w14:paraId="557077E3" w14:textId="77777777" w:rsidR="00347B1E" w:rsidRDefault="00347B1E" w:rsidP="00347B1E">
      <w:pPr>
        <w:ind w:left="100" w:right="76"/>
        <w:rPr>
          <w:sz w:val="28"/>
          <w:szCs w:val="28"/>
        </w:rPr>
      </w:pPr>
    </w:p>
    <w:p w14:paraId="5760C9D1" w14:textId="77777777" w:rsidR="00347B1E" w:rsidRDefault="00347B1E" w:rsidP="00347B1E">
      <w:pPr>
        <w:ind w:left="100" w:right="76"/>
        <w:rPr>
          <w:sz w:val="28"/>
          <w:szCs w:val="28"/>
        </w:rPr>
      </w:pPr>
    </w:p>
    <w:p w14:paraId="486C40C1" w14:textId="77777777" w:rsidR="00347B1E" w:rsidRDefault="00347B1E" w:rsidP="00347B1E">
      <w:pPr>
        <w:jc w:val="center"/>
        <w:rPr>
          <w:b/>
          <w:bCs/>
          <w:sz w:val="28"/>
          <w:szCs w:val="28"/>
        </w:rPr>
      </w:pPr>
      <w:r w:rsidRPr="00C13AED">
        <w:rPr>
          <w:b/>
          <w:bCs/>
          <w:sz w:val="28"/>
          <w:szCs w:val="28"/>
        </w:rPr>
        <w:t>The current system provides a strong foundation for further enhancement and scalability. In the future, the following improvements can be implemented:</w:t>
      </w:r>
    </w:p>
    <w:p w14:paraId="7BFD11A4" w14:textId="77777777" w:rsidR="00347B1E" w:rsidRPr="00C13AED" w:rsidRDefault="00347B1E" w:rsidP="00347B1E">
      <w:pPr>
        <w:jc w:val="center"/>
        <w:rPr>
          <w:b/>
          <w:bCs/>
          <w:sz w:val="28"/>
          <w:szCs w:val="28"/>
        </w:rPr>
      </w:pPr>
    </w:p>
    <w:p w14:paraId="369AAD86" w14:textId="77777777" w:rsidR="00347B1E" w:rsidRDefault="00347B1E" w:rsidP="00347B1E">
      <w:pPr>
        <w:jc w:val="center"/>
        <w:rPr>
          <w:b/>
          <w:bCs/>
          <w:sz w:val="28"/>
          <w:szCs w:val="28"/>
        </w:rPr>
      </w:pPr>
      <w:r w:rsidRPr="00C13AED">
        <w:rPr>
          <w:b/>
          <w:bCs/>
          <w:sz w:val="28"/>
          <w:szCs w:val="28"/>
        </w:rPr>
        <w:tab/>
        <w:t>1.</w:t>
      </w:r>
      <w:r w:rsidRPr="00C13AED">
        <w:rPr>
          <w:b/>
          <w:bCs/>
          <w:sz w:val="28"/>
          <w:szCs w:val="28"/>
        </w:rPr>
        <w:tab/>
        <w:t>Online Portal Integration: Allow patients to book appointments, view medical records, and access reports online through a web or mobile application.</w:t>
      </w:r>
    </w:p>
    <w:p w14:paraId="66FFCBB6" w14:textId="77777777" w:rsidR="00347B1E" w:rsidRPr="00C13AED" w:rsidRDefault="00347B1E" w:rsidP="00347B1E">
      <w:pPr>
        <w:jc w:val="center"/>
        <w:rPr>
          <w:b/>
          <w:bCs/>
          <w:sz w:val="28"/>
          <w:szCs w:val="28"/>
        </w:rPr>
      </w:pPr>
    </w:p>
    <w:p w14:paraId="7E3703BE" w14:textId="77777777" w:rsidR="00347B1E" w:rsidRDefault="00347B1E" w:rsidP="00347B1E">
      <w:pPr>
        <w:jc w:val="center"/>
        <w:rPr>
          <w:b/>
          <w:bCs/>
          <w:sz w:val="28"/>
          <w:szCs w:val="28"/>
        </w:rPr>
      </w:pPr>
      <w:r w:rsidRPr="00C13AED">
        <w:rPr>
          <w:b/>
          <w:bCs/>
          <w:sz w:val="28"/>
          <w:szCs w:val="28"/>
        </w:rPr>
        <w:tab/>
        <w:t>2.</w:t>
      </w:r>
      <w:r w:rsidRPr="00C13AED">
        <w:rPr>
          <w:b/>
          <w:bCs/>
          <w:sz w:val="28"/>
          <w:szCs w:val="28"/>
        </w:rPr>
        <w:tab/>
        <w:t>Cloud-Based Storage: Use cloud technology to store medical data securely, enabling remote access and real-time updates across multiple branches.</w:t>
      </w:r>
    </w:p>
    <w:p w14:paraId="1F978F2E" w14:textId="77777777" w:rsidR="00347B1E" w:rsidRPr="00C13AED" w:rsidRDefault="00347B1E" w:rsidP="00347B1E">
      <w:pPr>
        <w:jc w:val="center"/>
        <w:rPr>
          <w:b/>
          <w:bCs/>
          <w:sz w:val="28"/>
          <w:szCs w:val="28"/>
        </w:rPr>
      </w:pPr>
    </w:p>
    <w:p w14:paraId="145C94A1" w14:textId="77777777" w:rsidR="00347B1E" w:rsidRDefault="00347B1E" w:rsidP="00347B1E">
      <w:pPr>
        <w:jc w:val="center"/>
        <w:rPr>
          <w:b/>
          <w:bCs/>
          <w:sz w:val="28"/>
          <w:szCs w:val="28"/>
        </w:rPr>
      </w:pPr>
      <w:r w:rsidRPr="00C13AED">
        <w:rPr>
          <w:b/>
          <w:bCs/>
          <w:sz w:val="28"/>
          <w:szCs w:val="28"/>
        </w:rPr>
        <w:tab/>
        <w:t>3.</w:t>
      </w:r>
      <w:r w:rsidRPr="00C13AED">
        <w:rPr>
          <w:b/>
          <w:bCs/>
          <w:sz w:val="28"/>
          <w:szCs w:val="28"/>
        </w:rPr>
        <w:tab/>
        <w:t>AI and Analytics Integration: Incorporate artificial intelligence for predictive diagnosis, patient monitoring, and trend analysis in healthcare data.</w:t>
      </w:r>
    </w:p>
    <w:p w14:paraId="3EBEB1D1" w14:textId="77777777" w:rsidR="00347B1E" w:rsidRPr="00C13AED" w:rsidRDefault="00347B1E" w:rsidP="00347B1E">
      <w:pPr>
        <w:jc w:val="center"/>
        <w:rPr>
          <w:b/>
          <w:bCs/>
          <w:sz w:val="28"/>
          <w:szCs w:val="28"/>
        </w:rPr>
      </w:pPr>
    </w:p>
    <w:p w14:paraId="34B863C9" w14:textId="77777777" w:rsidR="00347B1E" w:rsidRDefault="00347B1E" w:rsidP="00347B1E">
      <w:pPr>
        <w:jc w:val="center"/>
        <w:rPr>
          <w:b/>
          <w:bCs/>
          <w:sz w:val="28"/>
          <w:szCs w:val="28"/>
        </w:rPr>
      </w:pPr>
      <w:r w:rsidRPr="00C13AED">
        <w:rPr>
          <w:b/>
          <w:bCs/>
          <w:sz w:val="28"/>
          <w:szCs w:val="28"/>
        </w:rPr>
        <w:tab/>
        <w:t>4.</w:t>
      </w:r>
      <w:r w:rsidRPr="00C13AED">
        <w:rPr>
          <w:b/>
          <w:bCs/>
          <w:sz w:val="28"/>
          <w:szCs w:val="28"/>
        </w:rPr>
        <w:tab/>
        <w:t>Mobile Application Support: Develop a mobile app version to make the system more accessible for patients and doctors on the go.</w:t>
      </w:r>
    </w:p>
    <w:p w14:paraId="20D8ED17" w14:textId="77777777" w:rsidR="00347B1E" w:rsidRPr="00C13AED" w:rsidRDefault="00347B1E" w:rsidP="00347B1E">
      <w:pPr>
        <w:jc w:val="center"/>
        <w:rPr>
          <w:b/>
          <w:bCs/>
          <w:sz w:val="28"/>
          <w:szCs w:val="28"/>
        </w:rPr>
      </w:pPr>
    </w:p>
    <w:p w14:paraId="3D0C4161" w14:textId="77777777" w:rsidR="00347B1E" w:rsidRDefault="00347B1E" w:rsidP="00347B1E">
      <w:pPr>
        <w:jc w:val="center"/>
        <w:rPr>
          <w:b/>
          <w:bCs/>
          <w:sz w:val="28"/>
          <w:szCs w:val="28"/>
        </w:rPr>
      </w:pPr>
      <w:r w:rsidRPr="00C13AED">
        <w:rPr>
          <w:b/>
          <w:bCs/>
          <w:sz w:val="28"/>
          <w:szCs w:val="28"/>
        </w:rPr>
        <w:tab/>
        <w:t>5.</w:t>
      </w:r>
      <w:r w:rsidRPr="00C13AED">
        <w:rPr>
          <w:b/>
          <w:bCs/>
          <w:sz w:val="28"/>
          <w:szCs w:val="28"/>
        </w:rPr>
        <w:tab/>
        <w:t>E-Prescription and Online Payment: Add features for electronic prescriptions, online payments, and pharmacy management for better convenience.</w:t>
      </w:r>
    </w:p>
    <w:p w14:paraId="0F289ECF" w14:textId="0039E754" w:rsidR="00347B1E" w:rsidRDefault="00347B1E" w:rsidP="00347B1E">
      <w:pPr>
        <w:ind w:left="100" w:right="76"/>
        <w:rPr>
          <w:sz w:val="28"/>
          <w:szCs w:val="28"/>
        </w:rPr>
      </w:pPr>
    </w:p>
    <w:p w14:paraId="4519DAAD" w14:textId="77777777" w:rsidR="0097036A" w:rsidRDefault="0097036A" w:rsidP="00347B1E">
      <w:pPr>
        <w:ind w:left="100" w:right="76"/>
        <w:rPr>
          <w:sz w:val="28"/>
          <w:szCs w:val="28"/>
        </w:rPr>
      </w:pPr>
    </w:p>
    <w:p w14:paraId="36C28AE7" w14:textId="77777777" w:rsidR="0097036A" w:rsidRDefault="0097036A" w:rsidP="00347B1E">
      <w:pPr>
        <w:ind w:left="100" w:right="76"/>
        <w:rPr>
          <w:sz w:val="28"/>
          <w:szCs w:val="28"/>
        </w:rPr>
      </w:pPr>
    </w:p>
    <w:p w14:paraId="1C0E7503" w14:textId="77777777" w:rsidR="0097036A" w:rsidRDefault="0097036A" w:rsidP="00347B1E">
      <w:pPr>
        <w:ind w:left="100" w:right="76"/>
        <w:rPr>
          <w:sz w:val="28"/>
          <w:szCs w:val="28"/>
        </w:rPr>
      </w:pPr>
    </w:p>
    <w:p w14:paraId="6472D2E0" w14:textId="77777777" w:rsidR="0097036A" w:rsidRDefault="0097036A" w:rsidP="00347B1E">
      <w:pPr>
        <w:ind w:left="100" w:right="76"/>
        <w:rPr>
          <w:sz w:val="28"/>
          <w:szCs w:val="28"/>
        </w:rPr>
      </w:pPr>
    </w:p>
    <w:p w14:paraId="3404229D" w14:textId="77777777" w:rsidR="0097036A" w:rsidRDefault="0097036A" w:rsidP="00347B1E">
      <w:pPr>
        <w:ind w:left="100" w:right="76"/>
        <w:rPr>
          <w:sz w:val="28"/>
          <w:szCs w:val="28"/>
        </w:rPr>
      </w:pPr>
    </w:p>
    <w:p w14:paraId="1E8845DD" w14:textId="77777777" w:rsidR="0097036A" w:rsidRDefault="0097036A" w:rsidP="00347B1E">
      <w:pPr>
        <w:ind w:left="100" w:right="76"/>
        <w:rPr>
          <w:sz w:val="28"/>
          <w:szCs w:val="28"/>
        </w:rPr>
      </w:pPr>
    </w:p>
    <w:p w14:paraId="567F279D" w14:textId="77777777" w:rsidR="0097036A" w:rsidRDefault="0097036A" w:rsidP="00347B1E">
      <w:pPr>
        <w:ind w:left="100" w:right="76"/>
        <w:rPr>
          <w:sz w:val="28"/>
          <w:szCs w:val="28"/>
        </w:rPr>
      </w:pPr>
    </w:p>
    <w:p w14:paraId="438D3C49" w14:textId="77777777" w:rsidR="0097036A" w:rsidRDefault="0097036A" w:rsidP="00347B1E">
      <w:pPr>
        <w:ind w:left="100" w:right="76"/>
        <w:rPr>
          <w:sz w:val="28"/>
          <w:szCs w:val="28"/>
        </w:rPr>
      </w:pPr>
    </w:p>
    <w:p w14:paraId="0BBD7230" w14:textId="77777777" w:rsidR="0097036A" w:rsidRDefault="0097036A" w:rsidP="00347B1E">
      <w:pPr>
        <w:ind w:left="100" w:right="76"/>
        <w:rPr>
          <w:sz w:val="28"/>
          <w:szCs w:val="28"/>
        </w:rPr>
      </w:pPr>
    </w:p>
    <w:p w14:paraId="072D4410" w14:textId="77777777" w:rsidR="0097036A" w:rsidRDefault="0097036A" w:rsidP="00347B1E">
      <w:pPr>
        <w:ind w:left="100" w:right="76"/>
        <w:rPr>
          <w:sz w:val="28"/>
          <w:szCs w:val="28"/>
        </w:rPr>
      </w:pPr>
    </w:p>
    <w:p w14:paraId="7997C411" w14:textId="77777777" w:rsidR="0097036A" w:rsidRDefault="0097036A" w:rsidP="00347B1E">
      <w:pPr>
        <w:ind w:left="100" w:right="76"/>
        <w:rPr>
          <w:sz w:val="28"/>
          <w:szCs w:val="28"/>
        </w:rPr>
      </w:pPr>
    </w:p>
    <w:p w14:paraId="7B863C17" w14:textId="77777777" w:rsidR="0097036A" w:rsidRDefault="0097036A" w:rsidP="00347B1E">
      <w:pPr>
        <w:ind w:left="100" w:right="76"/>
        <w:rPr>
          <w:sz w:val="28"/>
          <w:szCs w:val="28"/>
        </w:rPr>
      </w:pPr>
    </w:p>
    <w:p w14:paraId="39D2FBA1" w14:textId="77777777" w:rsidR="0097036A" w:rsidRDefault="0097036A" w:rsidP="00347B1E">
      <w:pPr>
        <w:ind w:left="100" w:right="76"/>
        <w:rPr>
          <w:sz w:val="28"/>
          <w:szCs w:val="28"/>
        </w:rPr>
      </w:pPr>
    </w:p>
    <w:p w14:paraId="60C30DE8" w14:textId="77777777" w:rsidR="0097036A" w:rsidRDefault="0097036A" w:rsidP="00347B1E">
      <w:pPr>
        <w:ind w:left="100" w:right="76"/>
        <w:rPr>
          <w:sz w:val="28"/>
          <w:szCs w:val="28"/>
        </w:rPr>
      </w:pPr>
    </w:p>
    <w:p w14:paraId="3A8746D0" w14:textId="77777777" w:rsidR="0097036A" w:rsidRDefault="0097036A" w:rsidP="00347B1E">
      <w:pPr>
        <w:ind w:left="100" w:right="76"/>
        <w:rPr>
          <w:sz w:val="28"/>
          <w:szCs w:val="28"/>
        </w:rPr>
      </w:pPr>
    </w:p>
    <w:p w14:paraId="0E4C18A6" w14:textId="77777777" w:rsidR="0097036A" w:rsidRDefault="0097036A" w:rsidP="00347B1E">
      <w:pPr>
        <w:ind w:left="100" w:right="76"/>
        <w:rPr>
          <w:sz w:val="28"/>
          <w:szCs w:val="28"/>
        </w:rPr>
      </w:pPr>
    </w:p>
    <w:p w14:paraId="599E9A66" w14:textId="77777777" w:rsidR="0097036A" w:rsidRDefault="0097036A" w:rsidP="00347B1E">
      <w:pPr>
        <w:ind w:left="100" w:right="76"/>
        <w:rPr>
          <w:sz w:val="28"/>
          <w:szCs w:val="28"/>
        </w:rPr>
      </w:pPr>
    </w:p>
    <w:p w14:paraId="7DA39BBD" w14:textId="77777777" w:rsidR="0097036A" w:rsidRDefault="0097036A" w:rsidP="00347B1E">
      <w:pPr>
        <w:ind w:left="100" w:right="76"/>
        <w:rPr>
          <w:sz w:val="28"/>
          <w:szCs w:val="28"/>
        </w:rPr>
      </w:pPr>
    </w:p>
    <w:p w14:paraId="326EBA43" w14:textId="77777777" w:rsidR="0097036A" w:rsidRPr="0097036A" w:rsidRDefault="0097036A" w:rsidP="0097036A">
      <w:pPr>
        <w:pStyle w:val="Heading1"/>
        <w:rPr>
          <w:sz w:val="28"/>
          <w:szCs w:val="28"/>
        </w:rPr>
      </w:pPr>
      <w:r w:rsidRPr="0097036A">
        <w:rPr>
          <w:sz w:val="28"/>
          <w:szCs w:val="28"/>
        </w:rPr>
        <w:t>REFERENCES</w:t>
      </w:r>
    </w:p>
    <w:p w14:paraId="5CEC5CDA" w14:textId="77777777" w:rsidR="0097036A" w:rsidRPr="0097036A" w:rsidRDefault="0097036A" w:rsidP="0097036A">
      <w:pPr>
        <w:rPr>
          <w:sz w:val="28"/>
          <w:szCs w:val="28"/>
        </w:rPr>
      </w:pPr>
      <w:r w:rsidRPr="0097036A">
        <w:rPr>
          <w:sz w:val="28"/>
          <w:szCs w:val="28"/>
        </w:rPr>
        <w:t>[1] Tiwari, R., “Computerized Pharmacy Management System,” Journal of Health Informatics.</w:t>
      </w:r>
      <w:r w:rsidRPr="0097036A">
        <w:rPr>
          <w:sz w:val="28"/>
          <w:szCs w:val="28"/>
        </w:rPr>
        <w:br/>
        <w:t>[2] Python Documentation: https://docs.python.org/3/</w:t>
      </w:r>
      <w:r w:rsidRPr="0097036A">
        <w:rPr>
          <w:sz w:val="28"/>
          <w:szCs w:val="28"/>
        </w:rPr>
        <w:br/>
        <w:t>[3] MySQL Documentation: https://dev.mysql.com/doc/</w:t>
      </w:r>
      <w:r w:rsidRPr="0097036A">
        <w:rPr>
          <w:sz w:val="28"/>
          <w:szCs w:val="28"/>
        </w:rPr>
        <w:br/>
        <w:t>[4] WHO Publications: Pharmaceutical Inventory Best Practices.</w:t>
      </w:r>
      <w:r w:rsidRPr="0097036A">
        <w:rPr>
          <w:sz w:val="28"/>
          <w:szCs w:val="28"/>
        </w:rPr>
        <w:br/>
        <w:t>[5] IBM Watson Health: Predictive Analytics in Healthcare.</w:t>
      </w:r>
      <w:r w:rsidRPr="0097036A">
        <w:rPr>
          <w:sz w:val="28"/>
          <w:szCs w:val="28"/>
        </w:rPr>
        <w:br/>
        <w:t>[6] Scikit-learn Developers: Machine Learning in Python – Model Evaluation Techniques.</w:t>
      </w:r>
      <w:r w:rsidRPr="0097036A">
        <w:rPr>
          <w:sz w:val="28"/>
          <w:szCs w:val="28"/>
        </w:rPr>
        <w:br/>
        <w:t xml:space="preserve">[7] </w:t>
      </w:r>
      <w:proofErr w:type="spellStart"/>
      <w:r w:rsidRPr="0097036A">
        <w:rPr>
          <w:sz w:val="28"/>
          <w:szCs w:val="28"/>
        </w:rPr>
        <w:t>OptumLabs</w:t>
      </w:r>
      <w:proofErr w:type="spellEnd"/>
      <w:r w:rsidRPr="0097036A">
        <w:rPr>
          <w:sz w:val="28"/>
          <w:szCs w:val="28"/>
        </w:rPr>
        <w:t>: Predictive Analytics in Medicare Reports.</w:t>
      </w:r>
    </w:p>
    <w:p w14:paraId="2DD07D96" w14:textId="77777777" w:rsidR="0097036A" w:rsidRPr="00AA6109" w:rsidRDefault="0097036A" w:rsidP="00347B1E">
      <w:pPr>
        <w:ind w:left="100" w:right="76"/>
        <w:rPr>
          <w:sz w:val="28"/>
          <w:szCs w:val="28"/>
        </w:rPr>
      </w:pPr>
    </w:p>
    <w:sectPr w:rsidR="0097036A" w:rsidRPr="00AA6109" w:rsidSect="000E09B0">
      <w:pgSz w:w="12240" w:h="15840"/>
      <w:pgMar w:top="1380" w:right="1320" w:bottom="28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CFDA" w14:textId="77777777" w:rsidR="00905336" w:rsidRDefault="00905336" w:rsidP="00F71663">
      <w:r>
        <w:separator/>
      </w:r>
    </w:p>
  </w:endnote>
  <w:endnote w:type="continuationSeparator" w:id="0">
    <w:p w14:paraId="051104E7" w14:textId="77777777" w:rsidR="00905336" w:rsidRDefault="00905336" w:rsidP="00F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F607" w14:textId="77777777" w:rsidR="00905336" w:rsidRDefault="00905336" w:rsidP="00F71663">
      <w:r>
        <w:separator/>
      </w:r>
    </w:p>
  </w:footnote>
  <w:footnote w:type="continuationSeparator" w:id="0">
    <w:p w14:paraId="1200F535" w14:textId="77777777" w:rsidR="00905336" w:rsidRDefault="00905336" w:rsidP="00F71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8D9D" w14:textId="3498A59E" w:rsidR="00374606" w:rsidRPr="00374606" w:rsidRDefault="00374606" w:rsidP="00374606">
    <w:pPr>
      <w:pStyle w:val="Header"/>
      <w:ind w:firstLine="720"/>
      <w:jc w:val="center"/>
      <w:rPr>
        <w:b/>
        <w:bCs/>
        <w:sz w:val="36"/>
        <w:szCs w:val="36"/>
      </w:rPr>
    </w:pPr>
    <w:r w:rsidRPr="006B3F02">
      <w:rPr>
        <w:noProof/>
      </w:rPr>
      <w:drawing>
        <wp:anchor distT="0" distB="0" distL="114300" distR="114300" simplePos="0" relativeHeight="251661312" behindDoc="0" locked="0" layoutInCell="1" allowOverlap="1" wp14:anchorId="161DED47" wp14:editId="4BDFB840">
          <wp:simplePos x="0" y="0"/>
          <wp:positionH relativeFrom="column">
            <wp:posOffset>-246743</wp:posOffset>
          </wp:positionH>
          <wp:positionV relativeFrom="paragraph">
            <wp:posOffset>-119743</wp:posOffset>
          </wp:positionV>
          <wp:extent cx="982980" cy="870948"/>
          <wp:effectExtent l="0" t="0" r="7620" b="5715"/>
          <wp:wrapNone/>
          <wp:docPr id="680208426" name="Picture 68020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061" cy="8807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4606">
      <w:rPr>
        <w:b/>
        <w:bCs/>
        <w:sz w:val="36"/>
        <w:szCs w:val="36"/>
      </w:rPr>
      <w:t xml:space="preserve">Chandigarh Engineering College, </w:t>
    </w:r>
    <w:proofErr w:type="spellStart"/>
    <w:r w:rsidRPr="00374606">
      <w:rPr>
        <w:b/>
        <w:bCs/>
        <w:sz w:val="36"/>
        <w:szCs w:val="36"/>
      </w:rPr>
      <w:t>Jhanjeri</w:t>
    </w:r>
    <w:proofErr w:type="spellEnd"/>
    <w:r w:rsidRPr="00374606">
      <w:rPr>
        <w:b/>
        <w:bCs/>
        <w:sz w:val="36"/>
        <w:szCs w:val="36"/>
      </w:rPr>
      <w:t>, Mohali</w:t>
    </w:r>
  </w:p>
  <w:p w14:paraId="4BAAB227" w14:textId="1A328F41" w:rsidR="00374606" w:rsidRPr="00374606" w:rsidRDefault="00374606" w:rsidP="00374606">
    <w:pPr>
      <w:pStyle w:val="Header"/>
      <w:jc w:val="center"/>
      <w:rPr>
        <w:b/>
        <w:bCs/>
        <w:sz w:val="36"/>
        <w:szCs w:val="36"/>
      </w:rPr>
    </w:pPr>
    <w:r w:rsidRPr="00374606">
      <w:rPr>
        <w:b/>
        <w:bCs/>
        <w:sz w:val="36"/>
        <w:szCs w:val="36"/>
      </w:rPr>
      <w:t>(An Autonomous College)</w:t>
    </w:r>
  </w:p>
  <w:p w14:paraId="09A3D2FF" w14:textId="5D0B6BC7" w:rsidR="00F71663" w:rsidRPr="00F71663" w:rsidRDefault="00374606" w:rsidP="00374606">
    <w:pPr>
      <w:pStyle w:val="Header"/>
      <w:jc w:val="center"/>
    </w:pPr>
    <w:r>
      <w:rPr>
        <w:b/>
        <w:bCs/>
        <w:sz w:val="36"/>
        <w:szCs w:val="36"/>
      </w:rPr>
      <w:tab/>
    </w:r>
    <w:r w:rsidRPr="00374606">
      <w:rPr>
        <w:b/>
        <w:bCs/>
        <w:sz w:val="36"/>
        <w:szCs w:val="36"/>
      </w:rPr>
      <w:t>Department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4B97"/>
    <w:multiLevelType w:val="multilevel"/>
    <w:tmpl w:val="563A8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0AF5965"/>
    <w:multiLevelType w:val="hybridMultilevel"/>
    <w:tmpl w:val="7194B5F6"/>
    <w:lvl w:ilvl="0" w:tplc="104EEBC4">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 w15:restartNumberingAfterBreak="0">
    <w:nsid w:val="6CA00460"/>
    <w:multiLevelType w:val="multilevel"/>
    <w:tmpl w:val="0FB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65D9D"/>
    <w:multiLevelType w:val="multilevel"/>
    <w:tmpl w:val="4D5C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830293">
    <w:abstractNumId w:val="0"/>
  </w:num>
  <w:num w:numId="2" w16cid:durableId="785543800">
    <w:abstractNumId w:val="1"/>
  </w:num>
  <w:num w:numId="3" w16cid:durableId="1831554626">
    <w:abstractNumId w:val="3"/>
  </w:num>
  <w:num w:numId="4" w16cid:durableId="364448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25"/>
    <w:rsid w:val="00012CC8"/>
    <w:rsid w:val="000130CD"/>
    <w:rsid w:val="00014F34"/>
    <w:rsid w:val="00046496"/>
    <w:rsid w:val="00051F1F"/>
    <w:rsid w:val="00060699"/>
    <w:rsid w:val="000C4821"/>
    <w:rsid w:val="000C4B2C"/>
    <w:rsid w:val="000E09B0"/>
    <w:rsid w:val="000E253E"/>
    <w:rsid w:val="000F3750"/>
    <w:rsid w:val="00100E82"/>
    <w:rsid w:val="00104CFB"/>
    <w:rsid w:val="00110577"/>
    <w:rsid w:val="00112786"/>
    <w:rsid w:val="00130871"/>
    <w:rsid w:val="00143E9B"/>
    <w:rsid w:val="00174047"/>
    <w:rsid w:val="00176E46"/>
    <w:rsid w:val="0018148B"/>
    <w:rsid w:val="001824D5"/>
    <w:rsid w:val="001846FD"/>
    <w:rsid w:val="00197290"/>
    <w:rsid w:val="001B3ECF"/>
    <w:rsid w:val="001B3F4C"/>
    <w:rsid w:val="001B6838"/>
    <w:rsid w:val="001F5F07"/>
    <w:rsid w:val="002033CD"/>
    <w:rsid w:val="00256697"/>
    <w:rsid w:val="002B2D4D"/>
    <w:rsid w:val="002C7B0E"/>
    <w:rsid w:val="002D2D27"/>
    <w:rsid w:val="00307588"/>
    <w:rsid w:val="0031101F"/>
    <w:rsid w:val="00316313"/>
    <w:rsid w:val="0031715D"/>
    <w:rsid w:val="003244AC"/>
    <w:rsid w:val="0033165E"/>
    <w:rsid w:val="00347B1E"/>
    <w:rsid w:val="003500DE"/>
    <w:rsid w:val="00350A40"/>
    <w:rsid w:val="0035201B"/>
    <w:rsid w:val="003573F1"/>
    <w:rsid w:val="00360EA0"/>
    <w:rsid w:val="00363BFF"/>
    <w:rsid w:val="00374606"/>
    <w:rsid w:val="003914AD"/>
    <w:rsid w:val="003A2518"/>
    <w:rsid w:val="003B1FCB"/>
    <w:rsid w:val="003B2E64"/>
    <w:rsid w:val="003F40C9"/>
    <w:rsid w:val="004127B4"/>
    <w:rsid w:val="00412D74"/>
    <w:rsid w:val="004355EA"/>
    <w:rsid w:val="004364D2"/>
    <w:rsid w:val="0045515D"/>
    <w:rsid w:val="004826C9"/>
    <w:rsid w:val="00491347"/>
    <w:rsid w:val="004A2BFD"/>
    <w:rsid w:val="004C1863"/>
    <w:rsid w:val="00520932"/>
    <w:rsid w:val="00530B0A"/>
    <w:rsid w:val="00535CE0"/>
    <w:rsid w:val="00550BE7"/>
    <w:rsid w:val="005600CF"/>
    <w:rsid w:val="00564CB3"/>
    <w:rsid w:val="0057581E"/>
    <w:rsid w:val="005C1DC7"/>
    <w:rsid w:val="005C2D97"/>
    <w:rsid w:val="005D36EC"/>
    <w:rsid w:val="005F7E90"/>
    <w:rsid w:val="00602BAB"/>
    <w:rsid w:val="00605D93"/>
    <w:rsid w:val="00630509"/>
    <w:rsid w:val="006363C7"/>
    <w:rsid w:val="00637D56"/>
    <w:rsid w:val="00697DFC"/>
    <w:rsid w:val="006C3B13"/>
    <w:rsid w:val="006D6F77"/>
    <w:rsid w:val="00712BB9"/>
    <w:rsid w:val="00723213"/>
    <w:rsid w:val="0073274B"/>
    <w:rsid w:val="00740BDC"/>
    <w:rsid w:val="007426D5"/>
    <w:rsid w:val="00771ABB"/>
    <w:rsid w:val="00776472"/>
    <w:rsid w:val="00791A67"/>
    <w:rsid w:val="0079459B"/>
    <w:rsid w:val="007B21D6"/>
    <w:rsid w:val="007C5F01"/>
    <w:rsid w:val="008025F3"/>
    <w:rsid w:val="008073BF"/>
    <w:rsid w:val="008076BD"/>
    <w:rsid w:val="00815812"/>
    <w:rsid w:val="008401D5"/>
    <w:rsid w:val="00857D61"/>
    <w:rsid w:val="00865681"/>
    <w:rsid w:val="00870BD9"/>
    <w:rsid w:val="00881D9E"/>
    <w:rsid w:val="00891C74"/>
    <w:rsid w:val="008A21B3"/>
    <w:rsid w:val="008C153A"/>
    <w:rsid w:val="008F2B1F"/>
    <w:rsid w:val="008F3C13"/>
    <w:rsid w:val="00905336"/>
    <w:rsid w:val="00933632"/>
    <w:rsid w:val="00940F75"/>
    <w:rsid w:val="00944A73"/>
    <w:rsid w:val="009553FE"/>
    <w:rsid w:val="0095609F"/>
    <w:rsid w:val="009661CE"/>
    <w:rsid w:val="0097036A"/>
    <w:rsid w:val="00981202"/>
    <w:rsid w:val="00994886"/>
    <w:rsid w:val="009A4C9C"/>
    <w:rsid w:val="009B27B4"/>
    <w:rsid w:val="009B5064"/>
    <w:rsid w:val="009D6336"/>
    <w:rsid w:val="009E0029"/>
    <w:rsid w:val="009E0DB4"/>
    <w:rsid w:val="00A15881"/>
    <w:rsid w:val="00A23EC3"/>
    <w:rsid w:val="00A51739"/>
    <w:rsid w:val="00A55C30"/>
    <w:rsid w:val="00A81A01"/>
    <w:rsid w:val="00A84D5A"/>
    <w:rsid w:val="00AA17B2"/>
    <w:rsid w:val="00AA6109"/>
    <w:rsid w:val="00AD58C6"/>
    <w:rsid w:val="00AE3849"/>
    <w:rsid w:val="00AF37DB"/>
    <w:rsid w:val="00B03B25"/>
    <w:rsid w:val="00B93507"/>
    <w:rsid w:val="00BA3657"/>
    <w:rsid w:val="00BC0173"/>
    <w:rsid w:val="00BC1F9F"/>
    <w:rsid w:val="00BD2525"/>
    <w:rsid w:val="00BD52C9"/>
    <w:rsid w:val="00BE6C9C"/>
    <w:rsid w:val="00C11EA3"/>
    <w:rsid w:val="00C45112"/>
    <w:rsid w:val="00C62582"/>
    <w:rsid w:val="00C74C6C"/>
    <w:rsid w:val="00C7740A"/>
    <w:rsid w:val="00C80440"/>
    <w:rsid w:val="00CB67E2"/>
    <w:rsid w:val="00CE45E2"/>
    <w:rsid w:val="00D31717"/>
    <w:rsid w:val="00D35B3B"/>
    <w:rsid w:val="00D60469"/>
    <w:rsid w:val="00D65D26"/>
    <w:rsid w:val="00D836E2"/>
    <w:rsid w:val="00D84039"/>
    <w:rsid w:val="00DA6CDE"/>
    <w:rsid w:val="00DB35A4"/>
    <w:rsid w:val="00DE3BE1"/>
    <w:rsid w:val="00E03180"/>
    <w:rsid w:val="00E24316"/>
    <w:rsid w:val="00E43BBD"/>
    <w:rsid w:val="00E70F34"/>
    <w:rsid w:val="00E76422"/>
    <w:rsid w:val="00E83413"/>
    <w:rsid w:val="00EB1FDA"/>
    <w:rsid w:val="00F11F65"/>
    <w:rsid w:val="00F15CB2"/>
    <w:rsid w:val="00F163FB"/>
    <w:rsid w:val="00F25F3D"/>
    <w:rsid w:val="00F4486C"/>
    <w:rsid w:val="00F61081"/>
    <w:rsid w:val="00F71663"/>
    <w:rsid w:val="00F74CB7"/>
    <w:rsid w:val="00F9244D"/>
    <w:rsid w:val="00F95169"/>
    <w:rsid w:val="00FE1BFE"/>
    <w:rsid w:val="00FE5030"/>
    <w:rsid w:val="00FF44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4CF532E"/>
  <w15:docId w15:val="{A1835AC6-D835-7245-ACB7-37FF7500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71663"/>
    <w:pPr>
      <w:tabs>
        <w:tab w:val="center" w:pos="4513"/>
        <w:tab w:val="right" w:pos="9026"/>
      </w:tabs>
    </w:pPr>
  </w:style>
  <w:style w:type="character" w:customStyle="1" w:styleId="HeaderChar">
    <w:name w:val="Header Char"/>
    <w:basedOn w:val="DefaultParagraphFont"/>
    <w:link w:val="Header"/>
    <w:uiPriority w:val="99"/>
    <w:rsid w:val="00F71663"/>
  </w:style>
  <w:style w:type="paragraph" w:styleId="Footer">
    <w:name w:val="footer"/>
    <w:basedOn w:val="Normal"/>
    <w:link w:val="FooterChar"/>
    <w:uiPriority w:val="99"/>
    <w:unhideWhenUsed/>
    <w:rsid w:val="00F71663"/>
    <w:pPr>
      <w:tabs>
        <w:tab w:val="center" w:pos="4513"/>
        <w:tab w:val="right" w:pos="9026"/>
      </w:tabs>
    </w:pPr>
  </w:style>
  <w:style w:type="character" w:customStyle="1" w:styleId="FooterChar">
    <w:name w:val="Footer Char"/>
    <w:basedOn w:val="DefaultParagraphFont"/>
    <w:link w:val="Footer"/>
    <w:uiPriority w:val="99"/>
    <w:rsid w:val="00F71663"/>
  </w:style>
  <w:style w:type="paragraph" w:styleId="BalloonText">
    <w:name w:val="Balloon Text"/>
    <w:basedOn w:val="Normal"/>
    <w:link w:val="BalloonTextChar"/>
    <w:uiPriority w:val="99"/>
    <w:semiHidden/>
    <w:unhideWhenUsed/>
    <w:rsid w:val="00F71663"/>
    <w:rPr>
      <w:rFonts w:ascii="Tahoma" w:hAnsi="Tahoma" w:cs="Tahoma"/>
      <w:sz w:val="16"/>
      <w:szCs w:val="16"/>
    </w:rPr>
  </w:style>
  <w:style w:type="character" w:customStyle="1" w:styleId="BalloonTextChar">
    <w:name w:val="Balloon Text Char"/>
    <w:basedOn w:val="DefaultParagraphFont"/>
    <w:link w:val="BalloonText"/>
    <w:uiPriority w:val="99"/>
    <w:semiHidden/>
    <w:rsid w:val="00F71663"/>
    <w:rPr>
      <w:rFonts w:ascii="Tahoma" w:hAnsi="Tahoma" w:cs="Tahoma"/>
      <w:sz w:val="16"/>
      <w:szCs w:val="16"/>
    </w:rPr>
  </w:style>
  <w:style w:type="table" w:styleId="TableGrid">
    <w:name w:val="Table Grid"/>
    <w:basedOn w:val="TableNormal"/>
    <w:uiPriority w:val="59"/>
    <w:rsid w:val="00E03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7B4"/>
    <w:pPr>
      <w:ind w:left="720"/>
      <w:contextualSpacing/>
    </w:pPr>
  </w:style>
  <w:style w:type="paragraph" w:styleId="BodyText">
    <w:name w:val="Body Text"/>
    <w:basedOn w:val="Normal"/>
    <w:link w:val="BodyTextChar"/>
    <w:rsid w:val="00F25F3D"/>
    <w:pPr>
      <w:tabs>
        <w:tab w:val="left" w:pos="3927"/>
        <w:tab w:val="left" w:pos="4488"/>
      </w:tabs>
      <w:spacing w:line="480" w:lineRule="auto"/>
      <w:jc w:val="both"/>
    </w:pPr>
    <w:rPr>
      <w:sz w:val="28"/>
      <w:szCs w:val="24"/>
    </w:rPr>
  </w:style>
  <w:style w:type="character" w:customStyle="1" w:styleId="BodyTextChar">
    <w:name w:val="Body Text Char"/>
    <w:basedOn w:val="DefaultParagraphFont"/>
    <w:link w:val="BodyText"/>
    <w:rsid w:val="00F25F3D"/>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http://cd.ptu.ac.in/assets/PTU_logo.gi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5661</Words>
  <Characters>32274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Akshat Manchanda</cp:lastModifiedBy>
  <cp:revision>2</cp:revision>
  <dcterms:created xsi:type="dcterms:W3CDTF">2025-11-12T06:43:00Z</dcterms:created>
  <dcterms:modified xsi:type="dcterms:W3CDTF">2025-11-12T06:43:00Z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41623803f0633ed35964458813f6984aa70eecc971d43c384e0ac011d6d1d01d</vt:lpwstr>
  </property>
</Properties>
</file>